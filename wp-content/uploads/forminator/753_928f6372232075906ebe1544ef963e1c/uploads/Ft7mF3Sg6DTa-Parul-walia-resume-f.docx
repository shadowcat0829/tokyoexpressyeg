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CCA50C1" w14:textId="77777777" w:rsidR="008441AD" w:rsidRDefault="00000000">
      <w:pPr>
        <w:pStyle w:val="divonlyName"/>
        <w:pBdr>
          <w:top w:val="single" w:sz="8" w:space="0" w:color="000000"/>
          <w:bottom w:val="none" w:sz="0" w:space="1" w:color="auto"/>
        </w:pBdr>
        <w:spacing w:after="240" w:line="720" w:lineRule="atLeast"/>
        <w:jc w:val="center"/>
        <w:rPr>
          <w:b/>
          <w:bCs/>
          <w:smallCaps/>
          <w:color w:val="000000"/>
          <w:sz w:val="48"/>
          <w:szCs w:val="48"/>
          <w:lang w:val="en-CA"/>
        </w:rPr>
      </w:pPr>
      <w:r>
        <w:rPr>
          <w:b/>
          <w:bCs/>
          <w:smallCaps/>
          <w:color w:val="000000"/>
          <w:sz w:val="48"/>
          <w:szCs w:val="48"/>
          <w:lang w:val="en-CA"/>
        </w:rPr>
        <w:t xml:space="preserve">Parul </w:t>
      </w:r>
      <w:proofErr w:type="spellStart"/>
      <w:r>
        <w:rPr>
          <w:b/>
          <w:bCs/>
          <w:smallCaps/>
          <w:color w:val="000000"/>
          <w:sz w:val="48"/>
          <w:szCs w:val="48"/>
          <w:lang w:val="en-CA"/>
        </w:rPr>
        <w:t>walia</w:t>
      </w:r>
      <w:proofErr w:type="spellEnd"/>
    </w:p>
    <w:p w14:paraId="3888D953" w14:textId="77777777" w:rsidR="008441AD" w:rsidRDefault="00000000">
      <w:pPr>
        <w:pStyle w:val="divdocumentdivlowerborderupper"/>
        <w:spacing w:after="10"/>
      </w:pPr>
      <w:r>
        <w:t> </w:t>
      </w:r>
    </w:p>
    <w:p w14:paraId="75061D7D" w14:textId="77777777" w:rsidR="008441AD" w:rsidRDefault="00000000">
      <w:pPr>
        <w:pStyle w:val="divdocumentdivlowerborder"/>
      </w:pPr>
      <w:r>
        <w:t> </w:t>
      </w:r>
    </w:p>
    <w:p w14:paraId="06A64A89" w14:textId="77777777" w:rsidR="008441AD" w:rsidRDefault="00000000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18EBC240" w14:textId="5F8696FF" w:rsidR="008441AD" w:rsidRPr="00A33278" w:rsidRDefault="00000000" w:rsidP="00A33278">
      <w:pPr>
        <w:spacing w:line="340" w:lineRule="atLeast"/>
        <w:jc w:val="center"/>
        <w:rPr>
          <w:sz w:val="22"/>
          <w:szCs w:val="22"/>
        </w:rPr>
      </w:pPr>
      <w:r>
        <w:rPr>
          <w:rStyle w:val="span"/>
          <w:vanish/>
          <w:sz w:val="22"/>
          <w:szCs w:val="22"/>
        </w:rPr>
        <w:t> </w:t>
      </w:r>
      <w:r>
        <w:rPr>
          <w:rStyle w:val="span"/>
          <w:sz w:val="22"/>
          <w:szCs w:val="22"/>
        </w:rPr>
        <w:t>Edmonton, Alberta T6L5W6</w:t>
      </w:r>
      <w:r>
        <w:rPr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span"/>
          <w:sz w:val="22"/>
          <w:szCs w:val="22"/>
        </w:rPr>
        <w:t xml:space="preserve">780 </w:t>
      </w:r>
      <w:r>
        <w:rPr>
          <w:rStyle w:val="span"/>
          <w:sz w:val="22"/>
          <w:szCs w:val="22"/>
          <w:lang w:val="en-CA"/>
        </w:rPr>
        <w:t>667 1754</w:t>
      </w:r>
      <w:r>
        <w:rPr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ocumentbullet"/>
          <w:lang w:val="en-CA"/>
        </w:rPr>
        <w:t xml:space="preserve"> </w:t>
      </w:r>
      <w:proofErr w:type="spellStart"/>
      <w:r>
        <w:rPr>
          <w:rStyle w:val="documentbullet"/>
          <w:lang w:val="en-CA"/>
        </w:rPr>
        <w:t>Parulwalia</w:t>
      </w:r>
      <w:proofErr w:type="spellEnd"/>
      <w:r>
        <w:rPr>
          <w:rStyle w:val="span"/>
          <w:sz w:val="22"/>
          <w:szCs w:val="22"/>
        </w:rPr>
        <w:t>2001@gmail.com</w:t>
      </w:r>
      <w:r>
        <w:rPr>
          <w:sz w:val="22"/>
          <w:szCs w:val="22"/>
        </w:rPr>
        <w:t xml:space="preserve"> </w:t>
      </w:r>
    </w:p>
    <w:p w14:paraId="2008946F" w14:textId="495BAB3F" w:rsidR="008441AD" w:rsidRPr="00A33278" w:rsidRDefault="00000000" w:rsidP="00A33278">
      <w:pPr>
        <w:pStyle w:val="divdocumentdivheading"/>
        <w:tabs>
          <w:tab w:val="left" w:pos="4380"/>
          <w:tab w:val="left" w:pos="10560"/>
        </w:tabs>
        <w:spacing w:before="300" w:line="360" w:lineRule="atLeast"/>
        <w:jc w:val="center"/>
        <w:rPr>
          <w:rStyle w:val="spandegree"/>
          <w:b w:val="0"/>
          <w:bCs w:val="0"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000000"/>
          <w:sz w:val="32"/>
        </w:rPr>
        <w:tab/>
      </w:r>
    </w:p>
    <w:p w14:paraId="37941D98" w14:textId="77777777" w:rsidR="008441AD" w:rsidRDefault="00000000" w:rsidP="003F150A">
      <w:pPr>
        <w:pStyle w:val="spanpaddedline"/>
        <w:spacing w:after="0" w:line="276" w:lineRule="auto"/>
      </w:pPr>
      <w:r>
        <w:rPr>
          <w:rStyle w:val="spancompanyname"/>
        </w:rPr>
        <w:t>Nor</w:t>
      </w:r>
      <w:r>
        <w:rPr>
          <w:rStyle w:val="spancompanyname"/>
          <w:lang w:val="en-CA"/>
        </w:rPr>
        <w:t>quest college</w:t>
      </w:r>
      <w:r>
        <w:rPr>
          <w:rStyle w:val="spancompanyname"/>
        </w:rPr>
        <w:t xml:space="preserve"> </w:t>
      </w:r>
      <w:r>
        <w:rPr>
          <w:rStyle w:val="span"/>
        </w:rPr>
        <w:t>- Edmonton, AB</w:t>
      </w:r>
      <w:r>
        <w:t xml:space="preserve"> </w:t>
      </w:r>
    </w:p>
    <w:p w14:paraId="530D98E4" w14:textId="6092B459" w:rsidR="00A33278" w:rsidRDefault="00A33278" w:rsidP="003F150A">
      <w:pPr>
        <w:pStyle w:val="spanpaddedline"/>
        <w:spacing w:after="0" w:line="276" w:lineRule="auto"/>
      </w:pPr>
      <w:r w:rsidRPr="00A33278">
        <w:rPr>
          <w:lang w:val="en-CA"/>
        </w:rPr>
        <w:t>Enrolled</w:t>
      </w:r>
      <w:r w:rsidR="003F150A">
        <w:t xml:space="preserve"> July </w:t>
      </w:r>
      <w:r w:rsidRPr="00A33278">
        <w:t xml:space="preserve">2021 </w:t>
      </w:r>
    </w:p>
    <w:p w14:paraId="48401E85" w14:textId="54E2BC86" w:rsidR="008441AD" w:rsidRDefault="00000000" w:rsidP="003F150A">
      <w:pPr>
        <w:pStyle w:val="p"/>
        <w:spacing w:after="0" w:line="276" w:lineRule="auto"/>
        <w:rPr>
          <w:rStyle w:val="span"/>
          <w:lang w:val="en-CA"/>
        </w:rPr>
      </w:pPr>
      <w:r>
        <w:rPr>
          <w:rStyle w:val="span"/>
        </w:rPr>
        <w:t xml:space="preserve">Completed my diploma in </w:t>
      </w:r>
      <w:r>
        <w:rPr>
          <w:rStyle w:val="span"/>
          <w:lang w:val="en-CA"/>
        </w:rPr>
        <w:t>general field</w:t>
      </w:r>
      <w:r>
        <w:rPr>
          <w:rStyle w:val="span"/>
        </w:rPr>
        <w:t>. I have enhance</w:t>
      </w:r>
      <w:r>
        <w:rPr>
          <w:rStyle w:val="span"/>
          <w:lang w:val="en-CA"/>
        </w:rPr>
        <w:t xml:space="preserve">d knowledge in </w:t>
      </w:r>
      <w:r w:rsidR="00A33278">
        <w:rPr>
          <w:rStyle w:val="span"/>
          <w:lang w:val="en-CA"/>
        </w:rPr>
        <w:t>M</w:t>
      </w:r>
      <w:r>
        <w:rPr>
          <w:rStyle w:val="span"/>
          <w:lang w:val="en-CA"/>
        </w:rPr>
        <w:t xml:space="preserve">anagement </w:t>
      </w:r>
      <w:r w:rsidR="00A33278">
        <w:rPr>
          <w:rStyle w:val="span"/>
          <w:lang w:val="en-CA"/>
        </w:rPr>
        <w:t>and A</w:t>
      </w:r>
      <w:r>
        <w:rPr>
          <w:rStyle w:val="span"/>
          <w:lang w:val="en-CA"/>
        </w:rPr>
        <w:t>ccounting.</w:t>
      </w:r>
    </w:p>
    <w:p w14:paraId="7EF006C5" w14:textId="77777777" w:rsidR="003F150A" w:rsidRPr="00A33278" w:rsidRDefault="003F150A" w:rsidP="003F150A">
      <w:pPr>
        <w:pStyle w:val="p"/>
        <w:spacing w:after="0" w:line="276" w:lineRule="auto"/>
        <w:rPr>
          <w:rStyle w:val="span"/>
          <w:lang w:val="en-CA"/>
        </w:rPr>
      </w:pPr>
    </w:p>
    <w:p w14:paraId="15153EF4" w14:textId="77777777" w:rsidR="003F150A" w:rsidRDefault="00000000" w:rsidP="003F150A">
      <w:pPr>
        <w:pStyle w:val="divdocumentsinglecolumn"/>
        <w:spacing w:after="0" w:line="360" w:lineRule="atLeast"/>
        <w:rPr>
          <w:rStyle w:val="span"/>
        </w:rPr>
      </w:pPr>
      <w:r>
        <w:rPr>
          <w:rStyle w:val="spandegree"/>
        </w:rPr>
        <w:t>High School</w:t>
      </w:r>
      <w:r w:rsidR="003F150A">
        <w:rPr>
          <w:rStyle w:val="span"/>
        </w:rPr>
        <w:t xml:space="preserve"> </w:t>
      </w:r>
    </w:p>
    <w:p w14:paraId="5EDFA709" w14:textId="6233AB01" w:rsidR="008441AD" w:rsidRDefault="003F150A" w:rsidP="003F150A">
      <w:pPr>
        <w:pStyle w:val="divdocumentsinglecolumn"/>
        <w:spacing w:after="0" w:line="360" w:lineRule="atLeast"/>
      </w:pPr>
      <w:r>
        <w:rPr>
          <w:rStyle w:val="span"/>
        </w:rPr>
        <w:t>Completed March 20</w:t>
      </w:r>
      <w:r>
        <w:rPr>
          <w:rStyle w:val="span"/>
          <w:lang w:val="en-CA"/>
        </w:rPr>
        <w:t>20</w:t>
      </w:r>
    </w:p>
    <w:p w14:paraId="4517F27D" w14:textId="77777777" w:rsidR="008441AD" w:rsidRDefault="00000000" w:rsidP="00A33278">
      <w:pPr>
        <w:pStyle w:val="spanpaddedline"/>
        <w:spacing w:after="0" w:line="360" w:lineRule="atLeast"/>
      </w:pPr>
      <w:r>
        <w:rPr>
          <w:rStyle w:val="span"/>
          <w:lang w:val="en-CA"/>
        </w:rPr>
        <w:t>GMT School</w:t>
      </w:r>
      <w:r>
        <w:rPr>
          <w:rStyle w:val="span"/>
        </w:rPr>
        <w:t xml:space="preserve"> - </w:t>
      </w:r>
      <w:r>
        <w:rPr>
          <w:rStyle w:val="span"/>
          <w:lang w:val="en-CA"/>
        </w:rPr>
        <w:t>Ludhiana</w:t>
      </w:r>
      <w:r>
        <w:rPr>
          <w:rStyle w:val="span"/>
        </w:rPr>
        <w:t>, Punjab</w:t>
      </w:r>
      <w:r>
        <w:t xml:space="preserve"> </w:t>
      </w:r>
    </w:p>
    <w:p w14:paraId="42BE86AB" w14:textId="33166E9F" w:rsidR="008441AD" w:rsidRDefault="00000000" w:rsidP="00A33278">
      <w:pPr>
        <w:pStyle w:val="p"/>
        <w:spacing w:after="0" w:line="360" w:lineRule="atLeast"/>
        <w:rPr>
          <w:rStyle w:val="span"/>
        </w:rPr>
      </w:pPr>
      <w:r>
        <w:rPr>
          <w:rStyle w:val="span"/>
        </w:rPr>
        <w:t xml:space="preserve">Completed High Schooling </w:t>
      </w:r>
      <w:r w:rsidR="003F150A">
        <w:rPr>
          <w:rStyle w:val="span"/>
        </w:rPr>
        <w:t>i</w:t>
      </w:r>
      <w:r>
        <w:rPr>
          <w:rStyle w:val="span"/>
        </w:rPr>
        <w:t>n field of Commerce.</w:t>
      </w:r>
    </w:p>
    <w:p w14:paraId="22411F1F" w14:textId="77777777" w:rsidR="008441AD" w:rsidRDefault="00000000">
      <w:pPr>
        <w:pStyle w:val="divdocumentdivheading"/>
        <w:tabs>
          <w:tab w:val="left" w:pos="3506"/>
          <w:tab w:val="left" w:pos="10560"/>
        </w:tabs>
        <w:spacing w:before="300" w:line="36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000000"/>
          <w:sz w:val="32"/>
        </w:rPr>
        <w:tab/>
      </w:r>
    </w:p>
    <w:p w14:paraId="3753A94D" w14:textId="1732B4AC" w:rsidR="008441AD" w:rsidRDefault="00000000">
      <w:pPr>
        <w:pStyle w:val="p"/>
        <w:spacing w:line="360" w:lineRule="atLeast"/>
      </w:pPr>
      <w:r>
        <w:t>Organized and dependable candidate</w:t>
      </w:r>
      <w:r w:rsidR="003F150A">
        <w:t>.  S</w:t>
      </w:r>
      <w:r>
        <w:t>uccessful at managing multiple priorities with a positive attitude. Willingness to take on added responsibilities to meet team goals.</w:t>
      </w:r>
    </w:p>
    <w:p w14:paraId="1F92BBED" w14:textId="77777777" w:rsidR="008441AD" w:rsidRDefault="00000000">
      <w:pPr>
        <w:pStyle w:val="divdocumentdivheading"/>
        <w:tabs>
          <w:tab w:val="left" w:pos="4718"/>
          <w:tab w:val="left" w:pos="10560"/>
        </w:tabs>
        <w:spacing w:before="300" w:line="36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000000"/>
          <w:sz w:val="32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8441AD" w14:paraId="63CEA6D7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A36A2FE" w14:textId="77777777" w:rsidR="008441AD" w:rsidRDefault="00000000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10"/>
            </w:pPr>
            <w:r>
              <w:t>Quality Assurance</w:t>
            </w:r>
          </w:p>
          <w:p w14:paraId="2D17C4CA" w14:textId="77777777" w:rsidR="008441AD" w:rsidRDefault="00000000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10"/>
            </w:pPr>
            <w:r>
              <w:t>Microsoft Office Suite</w:t>
            </w:r>
          </w:p>
          <w:p w14:paraId="03E53D0C" w14:textId="77777777" w:rsidR="008441AD" w:rsidRDefault="00000000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10"/>
            </w:pPr>
            <w:r>
              <w:t>Team Management</w:t>
            </w:r>
          </w:p>
          <w:p w14:paraId="0C63A9AA" w14:textId="77777777" w:rsidR="008441AD" w:rsidRDefault="00000000">
            <w:pPr>
              <w:pStyle w:val="divdocumentulli"/>
              <w:numPr>
                <w:ilvl w:val="0"/>
                <w:numId w:val="1"/>
              </w:numPr>
              <w:spacing w:line="360" w:lineRule="atLeast"/>
              <w:ind w:left="460" w:hanging="210"/>
            </w:pPr>
            <w:r>
              <w:t>Report Preparation and Analysis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</w:tcPr>
          <w:p w14:paraId="667089FD" w14:textId="77777777" w:rsidR="008441AD" w:rsidRDefault="00000000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Knowledge of Sage 50</w:t>
            </w:r>
          </w:p>
          <w:p w14:paraId="066AA7B3" w14:textId="77777777" w:rsidR="008441AD" w:rsidRDefault="00000000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Knowledge of QuickBooks</w:t>
            </w:r>
          </w:p>
          <w:p w14:paraId="35488078" w14:textId="37BA74B7" w:rsidR="008441AD" w:rsidRDefault="00000000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 xml:space="preserve">Quick Learner and ability to add </w:t>
            </w:r>
            <w:r w:rsidR="00FC5AE7">
              <w:t>to</w:t>
            </w:r>
            <w:r>
              <w:t xml:space="preserve"> </w:t>
            </w:r>
            <w:proofErr w:type="gramStart"/>
            <w:r>
              <w:t>knowledge</w:t>
            </w:r>
            <w:proofErr w:type="gramEnd"/>
          </w:p>
          <w:p w14:paraId="39754B18" w14:textId="77777777" w:rsidR="008441AD" w:rsidRDefault="00000000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Multitasking and Prioritization</w:t>
            </w:r>
          </w:p>
        </w:tc>
      </w:tr>
    </w:tbl>
    <w:p w14:paraId="09E37F1E" w14:textId="77777777" w:rsidR="008441AD" w:rsidRDefault="00000000">
      <w:pPr>
        <w:pStyle w:val="divdocumentdivheading"/>
        <w:tabs>
          <w:tab w:val="left" w:pos="4119"/>
          <w:tab w:val="left" w:pos="10560"/>
        </w:tabs>
        <w:spacing w:before="300" w:line="36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000000"/>
          <w:sz w:val="32"/>
        </w:rPr>
        <w:tab/>
      </w:r>
    </w:p>
    <w:p w14:paraId="3DD804B0" w14:textId="288AB0B3" w:rsidR="008441AD" w:rsidRDefault="00B34135" w:rsidP="00B34135">
      <w:pPr>
        <w:pStyle w:val="NormalWeb"/>
        <w:spacing w:after="0" w:line="18" w:lineRule="atLeast"/>
        <w:rPr>
          <w:rFonts w:asciiTheme="minorHAnsi" w:hAnsiTheme="minorHAnsi" w:cstheme="minorHAnsi"/>
          <w:color w:val="0F141F"/>
          <w:lang w:eastAsia="zh-CN" w:bidi="ar"/>
        </w:rPr>
      </w:pPr>
      <w:r w:rsidRPr="00B34135">
        <w:rPr>
          <w:rFonts w:asciiTheme="minorHAnsi" w:hAnsiTheme="minorHAnsi" w:cstheme="minorHAnsi"/>
          <w:b/>
          <w:bCs/>
          <w:color w:val="0F141F"/>
          <w:lang w:eastAsia="zh-CN" w:bidi="ar"/>
        </w:rPr>
        <w:t>Wok Box</w:t>
      </w:r>
      <w:r>
        <w:rPr>
          <w:rFonts w:asciiTheme="minorHAnsi" w:hAnsiTheme="minorHAnsi" w:cstheme="minorHAnsi"/>
          <w:color w:val="0F141F"/>
          <w:lang w:eastAsia="zh-CN" w:bidi="ar"/>
        </w:rPr>
        <w:t>- Edmonton, AB</w:t>
      </w:r>
    </w:p>
    <w:p w14:paraId="0BE44E6F" w14:textId="1EAA2064" w:rsidR="00B34135" w:rsidRPr="00B34135" w:rsidRDefault="00B34135" w:rsidP="00B34135">
      <w:pPr>
        <w:pStyle w:val="NormalWeb"/>
        <w:spacing w:after="0" w:line="18" w:lineRule="atLeast"/>
        <w:rPr>
          <w:rFonts w:asciiTheme="minorHAnsi" w:hAnsiTheme="minorHAnsi" w:cstheme="minorHAnsi"/>
          <w:b/>
          <w:bCs/>
          <w:color w:val="0F141F"/>
          <w:lang w:eastAsia="zh-CN" w:bidi="ar"/>
        </w:rPr>
      </w:pPr>
      <w:r w:rsidRPr="00B34135">
        <w:rPr>
          <w:rFonts w:asciiTheme="minorHAnsi" w:hAnsiTheme="minorHAnsi" w:cstheme="minorHAnsi"/>
          <w:b/>
          <w:bCs/>
          <w:color w:val="0F141F"/>
          <w:lang w:eastAsia="zh-CN" w:bidi="ar"/>
        </w:rPr>
        <w:t>Food service supervisor</w:t>
      </w:r>
    </w:p>
    <w:p w14:paraId="226F2992" w14:textId="15527264" w:rsidR="00B34135" w:rsidRPr="00FC5AE7" w:rsidRDefault="00B34135" w:rsidP="00B34135">
      <w:pPr>
        <w:pStyle w:val="NormalWeb"/>
        <w:spacing w:after="0" w:line="18" w:lineRule="atLeas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F141F"/>
          <w:lang w:eastAsia="zh-CN" w:bidi="ar"/>
        </w:rPr>
        <w:t>June 2023- May 2024</w:t>
      </w:r>
    </w:p>
    <w:p w14:paraId="7CDF29B8" w14:textId="77777777" w:rsidR="00B34135" w:rsidRPr="00B34135" w:rsidRDefault="00B34135" w:rsidP="00B34135">
      <w:pPr>
        <w:numPr>
          <w:ilvl w:val="0"/>
          <w:numId w:val="9"/>
        </w:numPr>
        <w:spacing w:after="60" w:line="22" w:lineRule="atLeast"/>
        <w:rPr>
          <w:color w:val="000000"/>
          <w:lang w:val="en-CA"/>
        </w:rPr>
      </w:pPr>
      <w:r w:rsidRPr="00B34135">
        <w:rPr>
          <w:color w:val="000000"/>
          <w:lang w:val="en-CA"/>
        </w:rPr>
        <w:t>Follow all food safety regulations regarding food preparation, storage, handling, and serving.</w:t>
      </w:r>
    </w:p>
    <w:p w14:paraId="18508191" w14:textId="77777777" w:rsidR="00B34135" w:rsidRPr="00B34135" w:rsidRDefault="00B34135" w:rsidP="00B34135">
      <w:pPr>
        <w:numPr>
          <w:ilvl w:val="0"/>
          <w:numId w:val="9"/>
        </w:numPr>
        <w:spacing w:after="60" w:line="22" w:lineRule="atLeast"/>
        <w:rPr>
          <w:color w:val="000000"/>
          <w:lang w:val="en-CA"/>
        </w:rPr>
      </w:pPr>
      <w:r w:rsidRPr="00B34135">
        <w:rPr>
          <w:color w:val="000000"/>
          <w:lang w:val="en-CA"/>
        </w:rPr>
        <w:t>Provide employees with training on food preparation and safety procedures.</w:t>
      </w:r>
    </w:p>
    <w:p w14:paraId="638745C1" w14:textId="77777777" w:rsidR="00B34135" w:rsidRPr="00B34135" w:rsidRDefault="00B34135" w:rsidP="00B34135">
      <w:pPr>
        <w:numPr>
          <w:ilvl w:val="0"/>
          <w:numId w:val="9"/>
        </w:numPr>
        <w:spacing w:after="60" w:line="22" w:lineRule="atLeast"/>
        <w:rPr>
          <w:color w:val="000000"/>
          <w:lang w:val="en-CA"/>
        </w:rPr>
      </w:pPr>
      <w:r w:rsidRPr="00B34135">
        <w:rPr>
          <w:color w:val="000000"/>
          <w:lang w:val="en-CA"/>
        </w:rPr>
        <w:t>Identify and resolve issues by coordinating with managers from other departments, such as marketing, accounting, human resources, and purchasing.</w:t>
      </w:r>
    </w:p>
    <w:p w14:paraId="578BF226" w14:textId="77777777" w:rsidR="00B34135" w:rsidRPr="00B34135" w:rsidRDefault="00B34135" w:rsidP="00B34135">
      <w:pPr>
        <w:numPr>
          <w:ilvl w:val="0"/>
          <w:numId w:val="9"/>
        </w:numPr>
        <w:spacing w:after="60" w:line="22" w:lineRule="atLeast"/>
        <w:rPr>
          <w:color w:val="000000"/>
          <w:lang w:val="en-CA"/>
        </w:rPr>
      </w:pPr>
      <w:r w:rsidRPr="00B34135">
        <w:rPr>
          <w:color w:val="000000"/>
          <w:lang w:val="en-CA"/>
        </w:rPr>
        <w:t>Establish employee schedules, including the hiring of new employees when necessary.</w:t>
      </w:r>
    </w:p>
    <w:p w14:paraId="2ED5915E" w14:textId="77777777" w:rsidR="00B34135" w:rsidRPr="00B34135" w:rsidRDefault="00B34135" w:rsidP="00B34135">
      <w:pPr>
        <w:numPr>
          <w:ilvl w:val="0"/>
          <w:numId w:val="9"/>
        </w:numPr>
        <w:spacing w:after="60" w:line="22" w:lineRule="atLeast"/>
        <w:rPr>
          <w:rFonts w:asciiTheme="minorHAnsi" w:hAnsiTheme="minorHAnsi" w:cstheme="minorHAnsi"/>
          <w:color w:val="000000"/>
          <w:lang w:val="en-CA"/>
        </w:rPr>
      </w:pPr>
      <w:r w:rsidRPr="00B34135">
        <w:rPr>
          <w:color w:val="000000"/>
          <w:lang w:val="en-CA"/>
        </w:rPr>
        <w:t>Regularly inspect the premises for cleanliness and maintenance issues.</w:t>
      </w:r>
    </w:p>
    <w:p w14:paraId="0517DA13" w14:textId="77777777" w:rsidR="00A33278" w:rsidRPr="00B34135" w:rsidRDefault="00A33278" w:rsidP="00A33278">
      <w:pPr>
        <w:spacing w:after="60" w:line="22" w:lineRule="atLeast"/>
        <w:ind w:firstLine="720"/>
        <w:rPr>
          <w:rStyle w:val="span"/>
          <w:rFonts w:asciiTheme="minorHAnsi" w:hAnsiTheme="minorHAnsi" w:cstheme="minorHAnsi"/>
          <w:color w:val="000000"/>
          <w:lang w:val="en-CA"/>
        </w:rPr>
      </w:pPr>
    </w:p>
    <w:p w14:paraId="4CFD1BAC" w14:textId="77777777" w:rsidR="008441AD" w:rsidRDefault="00000000" w:rsidP="00A33278">
      <w:pPr>
        <w:pStyle w:val="spanpaddedline"/>
        <w:spacing w:after="0" w:line="276" w:lineRule="auto"/>
      </w:pPr>
      <w:r>
        <w:rPr>
          <w:rStyle w:val="spancompanyname"/>
          <w:lang w:val="en-CA"/>
        </w:rPr>
        <w:t>Walmart</w:t>
      </w:r>
      <w:r>
        <w:rPr>
          <w:rStyle w:val="spancompanyname"/>
        </w:rPr>
        <w:t xml:space="preserve"> </w:t>
      </w:r>
      <w:r>
        <w:rPr>
          <w:rStyle w:val="span"/>
        </w:rPr>
        <w:t>– Edmonton, AB</w:t>
      </w:r>
      <w:r>
        <w:t xml:space="preserve"> </w:t>
      </w:r>
    </w:p>
    <w:p w14:paraId="3F7A38C9" w14:textId="77777777" w:rsidR="00FC5AE7" w:rsidRDefault="00A33278" w:rsidP="00FC5AE7">
      <w:pPr>
        <w:pStyle w:val="divdocumentsinglecolumn"/>
        <w:spacing w:after="0" w:line="240" w:lineRule="auto"/>
        <w:contextualSpacing/>
        <w:rPr>
          <w:rStyle w:val="spanjobtitle"/>
          <w:lang w:val="en-CA"/>
        </w:rPr>
      </w:pPr>
      <w:r>
        <w:rPr>
          <w:rStyle w:val="spanjobtitle"/>
        </w:rPr>
        <w:t>Sal</w:t>
      </w:r>
      <w:r>
        <w:rPr>
          <w:rStyle w:val="spanjobtitle"/>
          <w:lang w:val="en-CA"/>
        </w:rPr>
        <w:t xml:space="preserve">es </w:t>
      </w:r>
      <w:r w:rsidR="00FC5AE7">
        <w:rPr>
          <w:rStyle w:val="spanjobtitle"/>
          <w:lang w:val="en-CA"/>
        </w:rPr>
        <w:t>Associate</w:t>
      </w:r>
    </w:p>
    <w:p w14:paraId="26E453CD" w14:textId="509A0337" w:rsidR="00FC5AE7" w:rsidRDefault="00FC5AE7" w:rsidP="00FC5AE7">
      <w:pPr>
        <w:pStyle w:val="divdocumentsinglecolumn"/>
        <w:spacing w:after="0" w:line="240" w:lineRule="auto"/>
        <w:contextualSpacing/>
        <w:rPr>
          <w:rStyle w:val="spanpaddedlineCharacter"/>
        </w:rPr>
      </w:pPr>
      <w:r>
        <w:rPr>
          <w:rStyle w:val="span"/>
        </w:rPr>
        <w:lastRenderedPageBreak/>
        <w:t xml:space="preserve">Aug </w:t>
      </w:r>
      <w:r w:rsidR="00A33278">
        <w:rPr>
          <w:rStyle w:val="span"/>
        </w:rPr>
        <w:t xml:space="preserve">2021 to </w:t>
      </w:r>
      <w:r>
        <w:rPr>
          <w:rStyle w:val="span"/>
        </w:rPr>
        <w:t xml:space="preserve">May </w:t>
      </w:r>
      <w:r w:rsidR="00A33278">
        <w:rPr>
          <w:rStyle w:val="span"/>
        </w:rPr>
        <w:t>2022</w:t>
      </w:r>
      <w:r w:rsidR="00A33278">
        <w:rPr>
          <w:rStyle w:val="spanpaddedlineCharacter"/>
        </w:rPr>
        <w:t xml:space="preserve"> </w:t>
      </w:r>
    </w:p>
    <w:p w14:paraId="5B850A98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Organized racks and shelves to maintain store visual appeal, engage customers, and promote specific merchandise.</w:t>
      </w:r>
    </w:p>
    <w:p w14:paraId="4FAE4042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Helped customers locate products and checked store system for merchandise at other sites.</w:t>
      </w:r>
    </w:p>
    <w:p w14:paraId="69DEB43C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Prepared merchandise for sales floor by pricing or tagging.</w:t>
      </w:r>
    </w:p>
    <w:p w14:paraId="5B3E1F4E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Increased sales by offering advice on purchases and promoting additional products.</w:t>
      </w:r>
    </w:p>
    <w:p w14:paraId="6ED1B8F7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Maintained records related to sales, returns and inventory availability.</w:t>
      </w:r>
    </w:p>
    <w:p w14:paraId="77AEBC44" w14:textId="77777777" w:rsidR="00FC5AE7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Completed orders and organized product deliveries to meet customer timetables.</w:t>
      </w:r>
    </w:p>
    <w:p w14:paraId="16429E44" w14:textId="01D23102" w:rsidR="008441AD" w:rsidRDefault="00000000" w:rsidP="00FC5AE7">
      <w:pPr>
        <w:pStyle w:val="divdocumentsinglecolumn"/>
        <w:numPr>
          <w:ilvl w:val="0"/>
          <w:numId w:val="6"/>
        </w:numPr>
        <w:spacing w:after="0" w:line="240" w:lineRule="auto"/>
        <w:contextualSpacing/>
        <w:rPr>
          <w:rStyle w:val="span"/>
        </w:rPr>
      </w:pPr>
      <w:r>
        <w:rPr>
          <w:rStyle w:val="span"/>
        </w:rPr>
        <w:t>Tracked stock using company inventory management software.</w:t>
      </w:r>
    </w:p>
    <w:p w14:paraId="00491053" w14:textId="77777777" w:rsidR="00A33278" w:rsidRDefault="00A33278" w:rsidP="00A33278">
      <w:pPr>
        <w:pStyle w:val="divdocumentulli"/>
        <w:spacing w:after="0" w:line="360" w:lineRule="atLeast"/>
        <w:ind w:left="459"/>
      </w:pPr>
    </w:p>
    <w:p w14:paraId="2F24E769" w14:textId="422B8EF9" w:rsidR="008441AD" w:rsidRDefault="00000000" w:rsidP="00A33278">
      <w:pPr>
        <w:pStyle w:val="divdocumentulli"/>
        <w:spacing w:after="0" w:line="360" w:lineRule="atLeast"/>
      </w:pPr>
      <w:r>
        <w:rPr>
          <w:rFonts w:hint="eastAsia"/>
          <w:b/>
          <w:bCs/>
        </w:rPr>
        <w:t>Mc</w:t>
      </w:r>
      <w:r w:rsidR="00A33278">
        <w:rPr>
          <w:b/>
          <w:bCs/>
        </w:rPr>
        <w:t>D</w:t>
      </w:r>
      <w:r>
        <w:rPr>
          <w:rFonts w:hint="eastAsia"/>
          <w:b/>
          <w:bCs/>
        </w:rPr>
        <w:t>onalds</w:t>
      </w:r>
      <w:r>
        <w:rPr>
          <w:rFonts w:hint="eastAsia"/>
        </w:rPr>
        <w:t>- Edmonton, AB</w:t>
      </w:r>
    </w:p>
    <w:p w14:paraId="6630E119" w14:textId="21AEA91F" w:rsidR="00FC5AE7" w:rsidRDefault="00B34135" w:rsidP="00FC5AE7">
      <w:pPr>
        <w:pStyle w:val="divdocumentulli"/>
      </w:pPr>
      <w:r>
        <w:rPr>
          <w:b/>
          <w:bCs/>
        </w:rPr>
        <w:t>Production supervisor</w:t>
      </w:r>
    </w:p>
    <w:p w14:paraId="35CE7EE3" w14:textId="77777777" w:rsidR="008441AD" w:rsidRDefault="00000000" w:rsidP="00A33278">
      <w:pPr>
        <w:pStyle w:val="divdocumentulli"/>
        <w:numPr>
          <w:ilvl w:val="0"/>
          <w:numId w:val="4"/>
        </w:numPr>
        <w:spacing w:after="0" w:line="360" w:lineRule="atLeast"/>
        <w:ind w:left="460" w:hanging="210"/>
        <w:rPr>
          <w:rStyle w:val="span"/>
        </w:rPr>
      </w:pPr>
      <w:r>
        <w:rPr>
          <w:rStyle w:val="span"/>
          <w:rFonts w:hint="eastAsia"/>
        </w:rPr>
        <w:t xml:space="preserve">Mentoring and leadership. </w:t>
      </w:r>
    </w:p>
    <w:p w14:paraId="4DE698D7" w14:textId="77777777" w:rsidR="008441AD" w:rsidRDefault="00000000" w:rsidP="00A33278">
      <w:pPr>
        <w:pStyle w:val="divdocumentulli"/>
        <w:numPr>
          <w:ilvl w:val="0"/>
          <w:numId w:val="4"/>
        </w:numPr>
        <w:spacing w:after="0" w:line="360" w:lineRule="atLeast"/>
        <w:ind w:left="460" w:hanging="210"/>
        <w:rPr>
          <w:rStyle w:val="span"/>
        </w:rPr>
      </w:pPr>
      <w:r>
        <w:rPr>
          <w:rStyle w:val="span"/>
          <w:rFonts w:hint="eastAsia"/>
        </w:rPr>
        <w:t xml:space="preserve">Excellent knowledge of food preparation and presentation. </w:t>
      </w:r>
    </w:p>
    <w:p w14:paraId="228249CC" w14:textId="77777777" w:rsidR="008441AD" w:rsidRDefault="00000000" w:rsidP="00A33278">
      <w:pPr>
        <w:pStyle w:val="divdocumentulli"/>
        <w:numPr>
          <w:ilvl w:val="0"/>
          <w:numId w:val="4"/>
        </w:numPr>
        <w:spacing w:after="0" w:line="360" w:lineRule="atLeast"/>
        <w:ind w:left="460" w:hanging="210"/>
        <w:rPr>
          <w:rStyle w:val="span"/>
        </w:rPr>
      </w:pPr>
      <w:r>
        <w:rPr>
          <w:rStyle w:val="span"/>
          <w:rFonts w:hint="eastAsia"/>
        </w:rPr>
        <w:t xml:space="preserve">Excellent knowledge of hygiene procedures. </w:t>
      </w:r>
    </w:p>
    <w:p w14:paraId="7B55DAD7" w14:textId="77777777" w:rsidR="008441AD" w:rsidRDefault="00000000" w:rsidP="00FC5AE7">
      <w:pPr>
        <w:pStyle w:val="divdocumentulli"/>
        <w:numPr>
          <w:ilvl w:val="0"/>
          <w:numId w:val="4"/>
        </w:numPr>
        <w:spacing w:after="0" w:line="360" w:lineRule="atLeast"/>
        <w:ind w:left="460" w:hanging="210"/>
        <w:rPr>
          <w:rStyle w:val="span"/>
        </w:rPr>
      </w:pPr>
      <w:r>
        <w:rPr>
          <w:rStyle w:val="span"/>
          <w:rFonts w:hint="eastAsia"/>
        </w:rPr>
        <w:t xml:space="preserve">Ability to assess crew members' knowledge of procedures and give feedback and guidance where required. </w:t>
      </w:r>
    </w:p>
    <w:p w14:paraId="27B9721A" w14:textId="77777777" w:rsidR="008441AD" w:rsidRDefault="00000000" w:rsidP="00FC5AE7">
      <w:pPr>
        <w:pStyle w:val="divdocumentulli"/>
        <w:numPr>
          <w:ilvl w:val="0"/>
          <w:numId w:val="4"/>
        </w:numPr>
        <w:spacing w:after="0" w:line="360" w:lineRule="atLeast"/>
        <w:ind w:left="460" w:hanging="210"/>
        <w:rPr>
          <w:rStyle w:val="span"/>
        </w:rPr>
      </w:pPr>
      <w:r>
        <w:rPr>
          <w:rStyle w:val="span"/>
          <w:rFonts w:hint="eastAsia"/>
        </w:rPr>
        <w:t>First class customer service.</w:t>
      </w:r>
    </w:p>
    <w:sectPr w:rsidR="008441AD">
      <w:pgSz w:w="12240" w:h="15840"/>
      <w:pgMar w:top="640" w:right="840" w:bottom="6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8CE0745"/>
    <w:multiLevelType w:val="multilevel"/>
    <w:tmpl w:val="096C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8D2987"/>
    <w:multiLevelType w:val="multilevel"/>
    <w:tmpl w:val="098D29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15737"/>
    <w:multiLevelType w:val="hybridMultilevel"/>
    <w:tmpl w:val="4F0E3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E416B"/>
    <w:multiLevelType w:val="hybridMultilevel"/>
    <w:tmpl w:val="B11C1F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D220A"/>
    <w:multiLevelType w:val="hybridMultilevel"/>
    <w:tmpl w:val="A3FC7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37743"/>
    <w:multiLevelType w:val="hybridMultilevel"/>
    <w:tmpl w:val="3D1A5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432079">
    <w:abstractNumId w:val="0"/>
  </w:num>
  <w:num w:numId="2" w16cid:durableId="603538872">
    <w:abstractNumId w:val="1"/>
  </w:num>
  <w:num w:numId="3" w16cid:durableId="425737652">
    <w:abstractNumId w:val="4"/>
  </w:num>
  <w:num w:numId="4" w16cid:durableId="172963815">
    <w:abstractNumId w:val="2"/>
  </w:num>
  <w:num w:numId="5" w16cid:durableId="615916549">
    <w:abstractNumId w:val="5"/>
  </w:num>
  <w:num w:numId="6" w16cid:durableId="1946843433">
    <w:abstractNumId w:val="8"/>
  </w:num>
  <w:num w:numId="7" w16cid:durableId="1244414931">
    <w:abstractNumId w:val="6"/>
  </w:num>
  <w:num w:numId="8" w16cid:durableId="216939569">
    <w:abstractNumId w:val="7"/>
  </w:num>
  <w:num w:numId="9" w16cid:durableId="346761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ulTrailSpace/>
    <w:doNotBreakWrappedTables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1AD"/>
    <w:rsid w:val="0024614D"/>
    <w:rsid w:val="003F150A"/>
    <w:rsid w:val="008441AD"/>
    <w:rsid w:val="00A33278"/>
    <w:rsid w:val="00B34135"/>
    <w:rsid w:val="00E76597"/>
    <w:rsid w:val="00FC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0620"/>
  <w15:docId w15:val="{B03D557D-9A7A-41D6-B213-AF678EB8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</w:pPr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qFormat/>
    <w:pPr>
      <w:spacing w:line="360" w:lineRule="atLeast"/>
    </w:pPr>
  </w:style>
  <w:style w:type="paragraph" w:customStyle="1" w:styleId="divdocumentdivfirstsection">
    <w:name w:val="div_document_div_firstsection"/>
    <w:basedOn w:val="Normal"/>
    <w:qFormat/>
  </w:style>
  <w:style w:type="paragraph" w:customStyle="1" w:styleId="divdocumentdivparagraph">
    <w:name w:val="div_document_div_paragraph"/>
    <w:basedOn w:val="Normal"/>
    <w:qFormat/>
  </w:style>
  <w:style w:type="paragraph" w:customStyle="1" w:styleId="divdocumentdivname">
    <w:name w:val="div_document_div_name"/>
    <w:basedOn w:val="Normal"/>
    <w:qFormat/>
    <w:rPr>
      <w:color w:val="000000"/>
    </w:rPr>
  </w:style>
  <w:style w:type="paragraph" w:customStyle="1" w:styleId="divonlyName">
    <w:name w:val="div_onlyName"/>
    <w:basedOn w:val="div"/>
    <w:qFormat/>
  </w:style>
  <w:style w:type="paragraph" w:customStyle="1" w:styleId="div">
    <w:name w:val="div"/>
    <w:basedOn w:val="Normal"/>
    <w:qFormat/>
  </w:style>
  <w:style w:type="character" w:customStyle="1" w:styleId="span">
    <w:name w:val="span"/>
    <w:basedOn w:val="DefaultParagraphFont"/>
    <w:qFormat/>
    <w:rPr>
      <w:sz w:val="24"/>
      <w:szCs w:val="24"/>
      <w:vertAlign w:val="baseline"/>
    </w:rPr>
  </w:style>
  <w:style w:type="paragraph" w:customStyle="1" w:styleId="divdocumentdivlowerborderupper">
    <w:name w:val="div_document_div_lowerborderupper"/>
    <w:basedOn w:val="Normal"/>
    <w:qFormat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qFormat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  <w:qFormat/>
  </w:style>
  <w:style w:type="paragraph" w:customStyle="1" w:styleId="divaddress">
    <w:name w:val="div_address"/>
    <w:basedOn w:val="div"/>
    <w:qFormat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  <w:qFormat/>
  </w:style>
  <w:style w:type="character" w:customStyle="1" w:styleId="documentzipsuffix">
    <w:name w:val="document_zipsuffix"/>
    <w:basedOn w:val="DefaultParagraphFont"/>
    <w:qFormat/>
  </w:style>
  <w:style w:type="character" w:customStyle="1" w:styleId="documentzipprefix">
    <w:name w:val="document_zipprefix"/>
    <w:basedOn w:val="DefaultParagraphFont"/>
    <w:qFormat/>
    <w:rPr>
      <w:vanish/>
    </w:rPr>
  </w:style>
  <w:style w:type="character" w:customStyle="1" w:styleId="documentbullet">
    <w:name w:val="document_bullet"/>
    <w:basedOn w:val="DefaultParagraphFont"/>
    <w:qFormat/>
    <w:rPr>
      <w:sz w:val="26"/>
      <w:szCs w:val="26"/>
    </w:rPr>
  </w:style>
  <w:style w:type="paragraph" w:customStyle="1" w:styleId="divdocumentsection">
    <w:name w:val="div_document_section"/>
    <w:basedOn w:val="Normal"/>
    <w:qFormat/>
  </w:style>
  <w:style w:type="paragraph" w:customStyle="1" w:styleId="divdocumentdivheading">
    <w:name w:val="div_document_div_heading"/>
    <w:basedOn w:val="Normal"/>
    <w:qFormat/>
  </w:style>
  <w:style w:type="character" w:customStyle="1" w:styleId="divdocumentdivheadingCharacter">
    <w:name w:val="div_document_div_heading Character"/>
    <w:basedOn w:val="DefaultParagraphFont"/>
    <w:qFormat/>
  </w:style>
  <w:style w:type="character" w:customStyle="1" w:styleId="divdocumentdivsectiontitle">
    <w:name w:val="div_document_div_sectiontitle"/>
    <w:basedOn w:val="DefaultParagraphFont"/>
    <w:qFormat/>
    <w:rPr>
      <w:color w:val="000000"/>
      <w:sz w:val="32"/>
      <w:szCs w:val="32"/>
    </w:rPr>
  </w:style>
  <w:style w:type="paragraph" w:customStyle="1" w:styleId="divdocumentsinglecolumn">
    <w:name w:val="div_document_singlecolumn"/>
    <w:basedOn w:val="Normal"/>
    <w:qFormat/>
  </w:style>
  <w:style w:type="character" w:customStyle="1" w:styleId="singlecolumnspanpaddedlinenth-child1">
    <w:name w:val="singlecolumn_span_paddedline_nth-child(1)"/>
    <w:basedOn w:val="DefaultParagraphFont"/>
    <w:qFormat/>
  </w:style>
  <w:style w:type="character" w:customStyle="1" w:styleId="spandegree">
    <w:name w:val="span_degree"/>
    <w:basedOn w:val="span"/>
    <w:qFormat/>
    <w:rPr>
      <w:b/>
      <w:bCs/>
      <w:sz w:val="24"/>
      <w:szCs w:val="24"/>
      <w:vertAlign w:val="baseline"/>
    </w:rPr>
  </w:style>
  <w:style w:type="paragraph" w:customStyle="1" w:styleId="spanpaddedline">
    <w:name w:val="span_paddedline"/>
    <w:basedOn w:val="spanParagraph"/>
    <w:qFormat/>
  </w:style>
  <w:style w:type="paragraph" w:customStyle="1" w:styleId="spanParagraph">
    <w:name w:val="span Paragraph"/>
    <w:basedOn w:val="Normal"/>
    <w:qFormat/>
  </w:style>
  <w:style w:type="character" w:customStyle="1" w:styleId="spancompanyname">
    <w:name w:val="span_companyname"/>
    <w:basedOn w:val="span"/>
    <w:qFormat/>
    <w:rPr>
      <w:b/>
      <w:bCs/>
      <w:sz w:val="24"/>
      <w:szCs w:val="24"/>
      <w:vertAlign w:val="baseline"/>
    </w:rPr>
  </w:style>
  <w:style w:type="paragraph" w:customStyle="1" w:styleId="p">
    <w:name w:val="p"/>
    <w:basedOn w:val="Normal"/>
    <w:qFormat/>
  </w:style>
  <w:style w:type="paragraph" w:customStyle="1" w:styleId="divdocumentulli">
    <w:name w:val="div_document_ul_li"/>
    <w:basedOn w:val="Normal"/>
    <w:qFormat/>
  </w:style>
  <w:style w:type="table" w:customStyle="1" w:styleId="divdocumenttable">
    <w:name w:val="div_document_table"/>
    <w:basedOn w:val="TableNormal"/>
    <w:qFormat/>
    <w:tblPr/>
  </w:style>
  <w:style w:type="character" w:customStyle="1" w:styleId="spanjobtitle">
    <w:name w:val="span_jobtitle"/>
    <w:basedOn w:val="span"/>
    <w:qFormat/>
    <w:rPr>
      <w:b/>
      <w:bCs/>
      <w:sz w:val="24"/>
      <w:szCs w:val="24"/>
      <w:vertAlign w:val="baseline"/>
    </w:rPr>
  </w:style>
  <w:style w:type="character" w:customStyle="1" w:styleId="spanpaddedlineCharacter">
    <w:name w:val="span_paddedline Character"/>
    <w:basedOn w:val="span"/>
    <w:qFormat/>
    <w:rPr>
      <w:sz w:val="24"/>
      <w:szCs w:val="24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Bhavya Jain</vt:lpstr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Bhavya Jain</dc:title>
  <cp:lastModifiedBy>Security, 9888</cp:lastModifiedBy>
  <cp:revision>2</cp:revision>
  <dcterms:created xsi:type="dcterms:W3CDTF">2024-06-27T19:16:00Z</dcterms:created>
  <dcterms:modified xsi:type="dcterms:W3CDTF">2024-06-27T19:16:00Z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b4a59d48-89f7-460d-8018-1125ac6e7532</vt:lpwstr>
  </property>
  <property fmtid="{D5CDD505-2E9C-101B-9397-08002B2CF9AE}" pid="3" name="x1ye=0">
    <vt:lpwstr>zDYAAB+LCAAAAAAABAAVmjW260gURQekQExBB2JmCzMxM2v0/X7kxGtZVXXrnL1t8wInIDRMECQBUZiI8CgDwQJKcSSLQQLFY0zakukFVnwvkoOr44OyPRpLDp6u5Sjk9iszQjvkRMiAqVzpwUs3OrWF92GRrCPAtJswrvLSq9dVXnHFIkc1yTFcM1+lIGCqPx1RQffErHHf0X4OnGuTJ5bhBiB2qkj3OIYbF0NgZ3WzOyfyMcyc8Vj+zbuGCH4</vt:lpwstr>
  </property>
  <property fmtid="{D5CDD505-2E9C-101B-9397-08002B2CF9AE}" pid="4" name="x1ye=1">
    <vt:lpwstr>pEkr2sRivOZvJe2bi74j0QGWPHJOim28ik1HO69GjCIfRreNO/awnuQNugktaTnPC1x3etAWbsry20yf+InS9rg570WEOvraicmTE5Iw1/Hu021fgV+IHy5UYbjnUHVqhYBjgOl0PF33GT1T98XzohLGxOA3aC5nrsB4/KfKMSy9qgKI5zHncCCNwP5vJmhSTcSquKxb7PsL7TT1fgRzorrqJgXjAM3n4cwNx5w7rCMbBW1cQuh74EhuJ1rKjt1</vt:lpwstr>
  </property>
  <property fmtid="{D5CDD505-2E9C-101B-9397-08002B2CF9AE}" pid="5" name="x1ye=10">
    <vt:lpwstr>LxCvV0pbU7/AzJ22PlHBSAHJadcCWwVfgoghGOfBGL7mwZcU0mh7VAIlSwaMWWQBJMmbA+FgWQFIdZqeXf/MEluqRYPlVyyF8CGFfD31vx6UIE3h3dvzFw6Fn8unzubRSrHAxxThHPbF4/rXDT3l3cIcLDDN6iQYSZhaFvyyxx36qwhmhb1z/0odWhKJ60IzoU5r5lJRtBHoBmRaWe0GogksQ2ryoBEKWcPcRQQ/nk3RtvYUNZnivzA6H5RJXRP</vt:lpwstr>
  </property>
  <property fmtid="{D5CDD505-2E9C-101B-9397-08002B2CF9AE}" pid="6" name="x1ye=11">
    <vt:lpwstr>yhh6aGI55jZ6N73Lf2VaCsw1hZZQxHYNB8Va96t73WUqtOm9sFh2pztPEbmtbHox0+bp20bakpfo+XeIfNuQzxW2Ud+hdaRSPJCv6H4AFZ5OhwxW+DQ34IFxhBgpalnBbcBhxCfHCd2KCMWEZEmqtot/uSBWVXo4YsB+tYr2Ll+xvN6oy5JiA3TwoN57Z1NmolwUtbzyC9xuIhyaIGyCPpIbl79HRcedExJvRwG3EEx3Ad5r2Dg0jhK0EKugnKY</vt:lpwstr>
  </property>
  <property fmtid="{D5CDD505-2E9C-101B-9397-08002B2CF9AE}" pid="7" name="x1ye=12">
    <vt:lpwstr>46SJkyUU/V3McSmQvZwCUF8JW0yfiKK1X7151Fe0dtlXc8/hod/EUV6an6TZtLBJj7cocG9KC1r+VDjimMirmsckiKY3kdKPQJGZDiXDAHpkbchXd+Yv2AngQgsX6T84Kf1ti2zdFDb2j0HwyTxV77CxYCTTI/g9G9JCT9kMgy+q+bqV3WfeFEGMUcq3Q1ohEGMKVV9yL1TnLeZbCOfVOXJcR2AIYmyFPCAD81/McjQ/7PORulSSFqQuFWREYqO</vt:lpwstr>
  </property>
  <property fmtid="{D5CDD505-2E9C-101B-9397-08002B2CF9AE}" pid="8" name="x1ye=13">
    <vt:lpwstr>R6zzOW9SrBUwOzEY2fQqLKI+u4zBT/uQsbbiI5yclzn861ESIKRSH+hhMOzVouNsUTjB4fxmF7OoEDKLLE15kaoqkqlRa8pDdgsEajONMqGGt2uGd9baJJg6KonEbGAZshn4LioWEeVmFbx29DP2wLaLON881KcSHKhhDpxeD78EXq+EtJ2pMurvhWd3zcDcwjblmRzJuraunrtmFXQZYZndpLmiUAvHNPP3Wk6wNd5h1sm9aMPRq16ZHo4GGka</vt:lpwstr>
  </property>
  <property fmtid="{D5CDD505-2E9C-101B-9397-08002B2CF9AE}" pid="9" name="x1ye=14">
    <vt:lpwstr>Fw8fhlrP+uDlL+WoRiNMCQFmwsG2sO/8Dgkh466Il40DycfaahMhsq2+nShFYyM69TKCDvxriw9zXTwm1Wd8qYhjfNmmHN+UtE42cTCilS36HVciKU1SNtLToCOPn3zAfG6BfRBgG+Do5n/ZUl5uBTnZXs27tlnHfKu00XCGAH6JBV8sM8tLaLyo7fqXFnCmvkMLMnnuCpuGURB/47C6v+hTOYKxa6qsoKpH3Jfm449wlg4wyPVONdK/iYhvKI0</vt:lpwstr>
  </property>
  <property fmtid="{D5CDD505-2E9C-101B-9397-08002B2CF9AE}" pid="10" name="x1ye=15">
    <vt:lpwstr>yJmfkP3V92x+i2jkv+cWZ7FZVFwRY4UPQ1KjuneFKuTvNa1OmqP9z0/OtafMuC+bl3r+z50Jg19ZfeBbuoTNNEKAHqb8sjIBI0byCnh25g9G/uKSn+bVdO3TihsjIbug0CoiXFjFvKusOyHHM3dxp5GHchlViykmvxzDMDn5A5Phfbo1zSbBEuA2E8f2PlMc7kj+h/9IMmRVngki+lWM43oltr2g9sW5nxv9MjY46oEdzut1uBN9DuGFfNYPyzO</vt:lpwstr>
  </property>
  <property fmtid="{D5CDD505-2E9C-101B-9397-08002B2CF9AE}" pid="11" name="x1ye=16">
    <vt:lpwstr>ugw08Yr1QKI+uWfKcBj8ufK/iumz7FjL/mSu1MY00ANEbOk8lcrAlQXEioo+dM4ssRrRuo/iH/wTqLK3H/VkAm7tZZ1OI9Atgq2N/ywwUygE6yWbeYZ5htoZ4Y90Ze7FjNS1+BtokWBpDWar0v0iv2vI4T4f7ParK6/8jWqC8VxOfQl7iTWrVqiGZDfOqNnHj1691sZkw+6rcAV1xqQ6rFAjxNfUP5tclKmpLMr7dZnCeH5MTnFtKac9AI/tr81</vt:lpwstr>
  </property>
  <property fmtid="{D5CDD505-2E9C-101B-9397-08002B2CF9AE}" pid="12" name="x1ye=17">
    <vt:lpwstr>a1FH/2XOBAqup3sM6/11pFtdIFV3rzmf+qXZ2u6nHErJYvlmHfy9jUTiLHr1dz7xT6Vx1hA9hOmw1xOPXxdPv3m9ny5L4W+DpwLQvdZqTtxTTQu9XRPJilHTqT1AbnDcNipJZo+y1v7Y8Ux2oyYexjPzB2PWH5ijPJGY4/wUIb8JrJpYN8Uft3IRAq9V3naXVf7r35Z9l30LTGcYOVfOX+PIarBjemR2qxs+pljuCn6IyKQ+umzy49gS5yH1rdt</vt:lpwstr>
  </property>
  <property fmtid="{D5CDD505-2E9C-101B-9397-08002B2CF9AE}" pid="13" name="x1ye=18">
    <vt:lpwstr>G5TAkRNGHJEJKS12MDRb7HrI8S5qqR7iRLoTnr4Ay4a69GMTcsW8MmCH1AnZSTzcnUNvVqZfff5n3Wtko70ARUjI2wzWZH0gQiuczz+ozlq+6qiv8Nk+0tzMbxksGXydvbf4WjteVmWP6b09nLx2b6yUuHwyaZU78/gDiTsXTvH8fPnPAnQQqwNkWiO8CI34dlmEU/N/3VYg1nC6D4OhR5YydAxSC840IAXnLqdcxhBPloydNmUfQ+e9nf/pHT8</vt:lpwstr>
  </property>
  <property fmtid="{D5CDD505-2E9C-101B-9397-08002B2CF9AE}" pid="14" name="x1ye=19">
    <vt:lpwstr>A0Eb4t3BY/kivIUDhJ/tPMRtwi8A6tuj0CgOZ8D4IuQl4hzKDZ0JgcCRd4BFng/pYjD43IXShRm+Z/ANh8S2j+i/Ja34I+K+T6h/evQV+AGQ/Y8+m8bezK1yRrVHk+gH2413PXMHoNUDs5rjbsXDRgnt/vy0JhvNTA7aAPyuGe/ZbtgSrzMH4rTfJLyopbkEZhPx8/CXxQyKTs83VIVzFi5l8PMj6oApOE9VVWwgscBKwd0vERpCtnC0263e1GM</vt:lpwstr>
  </property>
  <property fmtid="{D5CDD505-2E9C-101B-9397-08002B2CF9AE}" pid="15" name="x1ye=2">
    <vt:lpwstr>0rdSnHX0evfAHSJvERlRjePC4hUlhy5HPM6ShomB5A2P09hIPD99HQoKuhTM3eZmZofAxGqQBQvLoZvweYLj+s0tglXiNTkP3gqI/GoF/TAInYkNyUJ6OWljAnPdwUqhjLoqMyP+sSDJbSOr6S3LJVXps6YaEFckL3E7OTiVCQo1eVFcBpOsvMAiKA3WS7JtB3bjbe7fQlSCtsxl7kCHHvx94JS417pwhO42kheCEiKPcmNFuCjPiWlKLR0JYli</vt:lpwstr>
  </property>
  <property fmtid="{D5CDD505-2E9C-101B-9397-08002B2CF9AE}" pid="16" name="x1ye=20">
    <vt:lpwstr>Ipf74xw0INAthKXlT9iUVzYqryjY1jVf0Lbhv3MRtBKykYV7MmZOzVaFBmW8hWgDJDvdDO/RAJ1/CNtgJDuWjAZds3LnozAas2OQMwSTfh/JWNwsYiEk+YeXglg+2oeqlDmQfrVFLjBcIrEaCS31w7SVoxLGM+EJ9Nhn42tn2swOvNSwsarXCDwBTDZNGOdV10WDm9B87JsreG4mjb5hjsIvaXLvb65Z7XXMAaZ7Q+c1mXEhLxEpy/yjVmmGDCp</vt:lpwstr>
  </property>
  <property fmtid="{D5CDD505-2E9C-101B-9397-08002B2CF9AE}" pid="17" name="x1ye=21">
    <vt:lpwstr>g7tXcYinMw76wqz1KthH6MzGe7RXbOkd95X2F5Nxl8MawUTI+i6Ngl7ax5H+G8v08gC2LpwKrGdfaYtKVvoSLS9bzYDPqBB6O4WLoLF8RVt5bNJiL9IuRX7ouiQGYP0kIQbMlqcthLYvQbiuMTiB5WmfQbN+g77Vhb7gMfVz43R7ySR8NaHYnEvw2nWEYVZnrR9OqgiOvbAGD4qcz8TLKKGylYSMav7cMKrMVPk1Y0fbJcEpvxQR2s/mT9psYff</vt:lpwstr>
  </property>
  <property fmtid="{D5CDD505-2E9C-101B-9397-08002B2CF9AE}" pid="18" name="x1ye=22">
    <vt:lpwstr>HOaYk9rCXkSvkKNhUSpjwx0L6Von9stp2g+OcuiTw+UD3/Dh7Xp3R61SZvn528EGL3MXDViXZSflUPEMaJjNUoOQL54lxkV8h8GbW6hTgUZruzBLMrSM7IXxgu6FuScdiojf5UzzrU8r0ExqhIhVOQ/OpeltQQCCVgXU1Gzv5SkZ67lGPDpXQ7ryd+La9m0xK2503X8B9mgzJtLnzQHo/HeGm/k4heagIZMAKvZQLN0GxrguH6axlYoyq6LxXkD</vt:lpwstr>
  </property>
  <property fmtid="{D5CDD505-2E9C-101B-9397-08002B2CF9AE}" pid="19" name="x1ye=23">
    <vt:lpwstr>wazO2kvWDtVB6Gs0XB31cSn9e1CkLgNMyoe4b5tJHLflqt3OGimsQkF8hdFwbhGI2TWQpiAagHNIzgkB/QDcXmAEdKXe0JlAeNTH1X2e2s/qcn4/D0UHY7eubBjCoM4yiO8M90Wu2GH7b4oKC/wWlG9cmxw78TVs2EUXNpFZiwNMImJBbiyuu6Pyh5XLJzhu8LD+NhEyOZDuKgPmoO4AMSmRTdMbzXV9FeaFYpSMmTTTIrOHDwpyg7OOoTglkgH</vt:lpwstr>
  </property>
  <property fmtid="{D5CDD505-2E9C-101B-9397-08002B2CF9AE}" pid="20" name="x1ye=24">
    <vt:lpwstr>LbWcF/JXdoCh8OKBi5lq3eW3x/pijBvPAmUi2zLt16PcX7Of1LixlUEBT9bc6UZI6vBFrvHzNHH5qXuglqSsjYGCiZzq8NrsolI6PsKDjjA+dd7lO1Hg2eVZRhQDeE8EEGYFCMaKRz/9hb5Z8OuK5F7lbzEtdleJnvtWzWomc3R7xGOT7pZs02SD9mzg3nbSmp1/iH2Y0224Hjv7v2eCbNR3I1nN09GOGIi2yYfvcS6LMYRz1pSjOwMQxPGg/jw</vt:lpwstr>
  </property>
  <property fmtid="{D5CDD505-2E9C-101B-9397-08002B2CF9AE}" pid="21" name="x1ye=25">
    <vt:lpwstr>KGBLyYo7j8HBJ2kRJZhBYN6cmuDk5i7qkacTJ4ee7GB14ToVX3aiecqMaoMyfyqzCyc3RObqJZroQ7W97I44Ld9oIyPfROeWid6lQ89JXQcPUhdj3mWv3CF65JTEsHLhmT8tzYYAZmHqepI9yUWStkc+h/TjLoi+R3FVcx//xRhoVQ2up+3PjR83Lrk3qzhSFqk9C4A6VovhEl9MNq3YK9+AJYd9O+Q4Sn9w0cnoJmCTdu6w4QjY9eY3Sf5vxKd</vt:lpwstr>
  </property>
  <property fmtid="{D5CDD505-2E9C-101B-9397-08002B2CF9AE}" pid="22" name="x1ye=26">
    <vt:lpwstr>UenuglZlhPcH/X6w9bwpVDBW63KlB1OBsgHE9M+uDSeA85NbYWxZ+TfChYxB0k+tcItLOsbO4PNAzr1Ntu+Qz8Qzy30Jr0sDRwjQHU/2FtBAEX1jsdVHRhvMYStd3qanReiMZeEo3wAkPEk4ogWTDmDywjoo1SOe9B3HXv2ZcU31TRfrA65m+fuuLGaWnODZM4LrZHSy7l7P1vPWp0whOcelKVmV3DIa4mpafKtjk2HppRhLG2UdPQzbSOgA/hq</vt:lpwstr>
  </property>
  <property fmtid="{D5CDD505-2E9C-101B-9397-08002B2CF9AE}" pid="23" name="x1ye=27">
    <vt:lpwstr>ACMbCg3ntXgmhRgTWhTgsEvcFrPVMHeA/fjiX9/dz/5FsjLJeO7tNNmfsKCegP5l2S7NzsvNaPsO13qH5JHWKz6KT8zKmE9J92KoPRHkJH+laSy7aHCN6wBltT4qUbpu2ykM24Yekivqw6o1olFIp5X14GQEnJYYNjYNR8MVR7wSYPq/1VK1ds6VklsksrFa3iNxqbSz7lIf7JaCWTx8M9G84/A5kAOxZ/L8uXE5oXxTJNtdAFaxnJoEWjz1o3L</vt:lpwstr>
  </property>
  <property fmtid="{D5CDD505-2E9C-101B-9397-08002B2CF9AE}" pid="24" name="x1ye=28">
    <vt:lpwstr>sa+E8aRKYOjrjgjCbKZFtCW31Qs7XXDJz/wP/oNReTGT3kgnYkBUEQabJY1irWVrWXK+WPfXkUPi14hxFk9cRHMIt/JwvYX8W0b+7GwnwH6DMXvIOVc3635aapXHOKxKjMpdgOKWMnEcg71BAVvUXthXGpDxaptxLDk2n4LCU4hhC6UpNUrVXTEKQLtNA8cjQbww/R8CsIReM2aQhmvRDwKH4oerC22ym15JBXZTU04MozwZH2oQf9xTNw02Ied</vt:lpwstr>
  </property>
  <property fmtid="{D5CDD505-2E9C-101B-9397-08002B2CF9AE}" pid="25" name="x1ye=29">
    <vt:lpwstr>ADtw1jdAfplQQrqxplYZGAueROSN9wOAN9fi6z25xJIou55fV6WqmaL+0NYmvGnQnv3Al/8Y/3xv23yf3JeqxHb+3FM0f5WylvIQpcEhG0iakOBM/xVAxf0rUjZVOKUf+GZLM92/5D6bzqz8jGuIaLSpXJUlty0YSq3mFAJfgOmt3dokUNd7+UDpu37wvs/knGRKxeB1bM58hfuS57Mfp6x4EaFfl2qv7VcWosMzFxMQ9w/0QVAUyuhcpzTRXAt</vt:lpwstr>
  </property>
  <property fmtid="{D5CDD505-2E9C-101B-9397-08002B2CF9AE}" pid="26" name="x1ye=3">
    <vt:lpwstr>bFxRrszUoLMAx38pRKWQBoQ2P7Q6G9YyW5r/w5db6V2x00Ck0Daclen4y56hBFzaQKwwL7S8shXX/NG9M0o12/xRzrMoJ4a2Tmk15JJpdZnSYQWBfXsxK1J+oBSNcVMqzN7mRIdWWZm3VI7eQmIqiz49PTLZIWWnokrKMqvcRt3yXSsEcAmctXzCqF5bs1lqj3SKn2UxvMA9ftGwKGX6zgjaPYqXGUCYNN5wXCuCAFDBBaorGzsfbBe/EAtVsCg</vt:lpwstr>
  </property>
  <property fmtid="{D5CDD505-2E9C-101B-9397-08002B2CF9AE}" pid="27" name="x1ye=30">
    <vt:lpwstr>sfMQ6PGwS0lSr5K9Xyrlq80xu/1ezUTsoRz0Cu3oJ2zTH1+4vdi36LyqzD/EUrNHlKlJELVQ93VGj+BlJnfm5W+Xl3RRivXH1iTTlb13Ub6nxnhHGXxIf8FevlVMRso3EA0wM8qqLSnMgn3vz5VtKOYnMWTHGreMIa+PYglrqHzLc21JqFN2wwDGB2JWnYmhejv6CDwikUTi2ILCjGwj5OyY/Vci9MaARle0hRxf069oNzrb7QN2miTgO4qSP7z</vt:lpwstr>
  </property>
  <property fmtid="{D5CDD505-2E9C-101B-9397-08002B2CF9AE}" pid="28" name="x1ye=31">
    <vt:lpwstr>oRDHtWKIlNV4qxm3/dEHqABFFmeKI/4rXKsgQ7RQuoEPzkbAN+2tGtR4BuaU9YpH/kdKFKukfDTzdIiYsGh3q+Qz57AkBA5tUTOnKUIC8J8K70pUDISYy2OS+TQi9pw3VaZY90m74iHgbLQVZA1TCEwtmVrN2glxZdaZSTRthDqGcRfaDL+qEnPEZ/YkRryuulcrtqjTekY/csE/K0iGbn8EHHnFtFWSKA5T1f+zs/rkFwRdI9MnCvdxHwpH+AP</vt:lpwstr>
  </property>
  <property fmtid="{D5CDD505-2E9C-101B-9397-08002B2CF9AE}" pid="29" name="x1ye=32">
    <vt:lpwstr>HZfBGLNOPbdl8X7EiDP1k2/YHhUEQ+Az4EcEw6tQjfcqBbw3LJRRUglo/Fvq3KjtOOT/Vq7mtoy5Qe7G68dIr8y8etiGfEFDkMv/9bzSZJ5APeuhRQITq6rJy4qmp4IJOa8o0CpT/ZU+1ATVFpl3L+HN0ZV5rsxdPkEZnQN/bxNw9IIQPMiNYsMlQ/ETlKoWvwkQ7iVMhLGKdC7+4jujfH20LJuL8f4RnSFcFAOpEK2mpWL4g9VPKhWb0fqazPh</vt:lpwstr>
  </property>
  <property fmtid="{D5CDD505-2E9C-101B-9397-08002B2CF9AE}" pid="30" name="x1ye=33">
    <vt:lpwstr>Qvz7xD69PtYgkDRUrNRHMYcxdnb7JRNtXU2zoLmMAV9gLrf9Y4EUc3cdYyATvq/jjs7pJ1jh67NTsr/F4KD4A6pIIXyF1VZCKCp5/jVZ/KOvXL2mc5JdF3DSqvTT8bHUPK767mnjdlTIGv1Q7CNJQAuWK2ILsUwH7tHzdi2QY8KGAY9CYYgbhWVhuA3fI/3LjWVkxgXt6zdYcHcDXt6ImpnfxtrRWVxk0b4Y66LvKep75chtgTYISNFYZiFRO+e</vt:lpwstr>
  </property>
  <property fmtid="{D5CDD505-2E9C-101B-9397-08002B2CF9AE}" pid="31" name="x1ye=34">
    <vt:lpwstr>XOrqUIVUiEw1FsyzxfpBd4mkl+X2eg23T+DUnqmgkLtpsOtoSeW6HOYvbG8bdydfp4lBP2uHK1xWZBBBPOXVzxFBT00A75v/GA2h8JBhiSr0E2N/OmHAD+6vkraqFRZTDsXlf3Jy0FPE4EgnVGgaKMazku3FyIQGMf7jtvlxtCYhlI+750NYFJVUOvCGaxCme7UBNbtL5gXLfjs4LCl1WFOjjO0nPamNWU3ZpuAcs16udEFH8gXGBVj03T1pDgh</vt:lpwstr>
  </property>
  <property fmtid="{D5CDD505-2E9C-101B-9397-08002B2CF9AE}" pid="32" name="x1ye=35">
    <vt:lpwstr>dnHS4cX5SU2rvgyVmGKlJWSJLnNfOuaDP/Fc9RFbqtTzYiU3ZVURKoxZ8/663IjzBAt2KzNf/Geqc3pwUsS1mD8JfA5f+uiS6Hl7FwFOnZtFhH8A0P57Bxmk0Ax/OPVCCoMCKKRDHIQEsFefS2x+wdu1LuX9Rq1X1e7njbup3i8JaGR4QoVZk/F3GS7xvETscmhXYEB9GYFwKrvCx4LYDdU4SutmKBkk9vUjK/13cuowu6a1ECFhfbEcPCdI5qc</vt:lpwstr>
  </property>
  <property fmtid="{D5CDD505-2E9C-101B-9397-08002B2CF9AE}" pid="33" name="x1ye=36">
    <vt:lpwstr>n/JrF+r6PZZSRdhsHAvDco/lLNRSAV+AF3lmBKsbBgZ60gnqpwyiHnT+SMis5JofSk3CL9095vRusL+fCVEg+Bado2YUepzjKueXRluR4sVVP6jSqRUK+RtBggjoyNGuH78K7PNjjVkFh1fg978sREEuk9fMvKH1Ia4w+tzz+dlI6HeQsqxHlTzKfX8Pj1ym1wsMv9duqtY3pCTf97d/3axJrRnLKjz+QVoRr332V1mSAkKsk3dnnqRqNPKkvxS</vt:lpwstr>
  </property>
  <property fmtid="{D5CDD505-2E9C-101B-9397-08002B2CF9AE}" pid="34" name="x1ye=37">
    <vt:lpwstr>ceG2sNoR4/XmnWSmwbD1lke5guPXPZP0G+K+m0JkDGR6LmGmOl9RYQOyXjqPUHeGoJpW42EByuTNf7Tpn27aoLMmbvaonc681wHJJXaRWrXMo9iKQ0R0gwNETlRBFomOGdFj/m7+tt16VQzaSjJVTbPFx8mdVw0mhSwSZ3U5OQdmHIoZMk5qiI3zSmksBXHOPDXvmVN4+2OYQLj3bGA7QFsSli/z+wcDUdusMBotD+9n8oXwbH2DcH2GwnC+tM2</vt:lpwstr>
  </property>
  <property fmtid="{D5CDD505-2E9C-101B-9397-08002B2CF9AE}" pid="35" name="x1ye=38">
    <vt:lpwstr>GbWRZU5U2G2kHsGamluj3yvW7N+h5YiUDa7Ll0Mec4b/ql+J+jQx1MybzK3iRPFvXO2ycs9d8f8Yl0eNZdAe1BD7cqcwy0FZfHMc9ov5tJgy2eskgjhdOMJOw9g4/qwV7oX/ykdHFCw7ooSMZ0MA+ZD7MUfDnAynpIH+u9XvAyNwfqA0lxkOJB+WtpcMBGQSeXTUGUwhomOuJl8K/5IeUGOeFktK6tkq/8TbtYJdTD5QTt/taYgM4hgdM0Nb4Al</vt:lpwstr>
  </property>
  <property fmtid="{D5CDD505-2E9C-101B-9397-08002B2CF9AE}" pid="36" name="x1ye=39">
    <vt:lpwstr>tY2KBevalAHK70IASVHZCq16jqfVEGPIXQEOF1AlyLZKVwsiFYaV8/fC/2A+PbSVH0WgU/JgvQM+R1+5KwjZV80xS63wKU0wBmvQp/oNuuGk1auJVcOiDgMcrkGhUW8faf+XbHWzL/lrAGXpEM4LbPLjH67eLjrguMuzthjGKU/n43HEvmKEOX1NfOwsp0nIsyCZRDMmFSNWYM+4YAQEoatgy5q5l3kglQ7E/qHmcBlRS2qLScOlid1qfRXgzIb</vt:lpwstr>
  </property>
  <property fmtid="{D5CDD505-2E9C-101B-9397-08002B2CF9AE}" pid="37" name="x1ye=4">
    <vt:lpwstr>+8Qe1UT4dGpZzZ18HBJY7cNkUo5HnvntEhNoF2b52Ts2FZbqAtsqI5/Q7DyKuezRJ1NU46oPTXpqmSZoH2osoF85ACc8ltTxFEz2RyU48GoTBLOmuqJMqOtRUbWGXSHuclyeLH6Awmh0i3POfUn7DEECSU4R2Z0esl5lPW2wmpZU5g89HXAlZttF4caHdO5EZjkmyahi90Lb0QNJJw6AUixM/Xx9bWuDnU1wWRz5aa/tY9UCm4vg1V2TmitfaSi</vt:lpwstr>
  </property>
  <property fmtid="{D5CDD505-2E9C-101B-9397-08002B2CF9AE}" pid="38" name="x1ye=40">
    <vt:lpwstr>1NubOx5BWMpeyZejVsMFEEZKY/1YJGgkgcGdscjXl872h/OLybOg2iHEH9qJkdkcH/RFF8CxEs/IYDVslWDDHkfQQ3VImJtC4gPEpbUIuBf1OtJNAJMdvr7DbkyPTL+gzLGMmW1DvQbeiLqhp6FBgKGGJqnia7ovSK06aay+f0lBJ2ZXDEHa/aE5QF+p+OMOAG0guf1k6yU6qRwqAc7ftoL8FyUgSXzX3oQBmImxOFS40w8/pMNhij0441eZguL</vt:lpwstr>
  </property>
  <property fmtid="{D5CDD505-2E9C-101B-9397-08002B2CF9AE}" pid="39" name="x1ye=41">
    <vt:lpwstr>C3F4Fe5SJeuwPqb2tCC77zKtJRU0uFZGRYZUv/J+HGIKUylhYM3zW5XLFmaRDy7/T4dUt1X5O4I6e6VLeoA8+Fgv7CatAgszBJ72KiZ0IbrZDRey0NL3fhJP73SiuF5YYGeXpccCQAvkUOWnpbCrBiX5TLwsU2HSLRjLAd0/B05mP8LUQbNiNcjmBUYZlDewl1ekstlx+o7YGDdwMQA67CRiyeebsE69kzhMexqTovvPsZCi6m20yL/al0qV2nJ</vt:lpwstr>
  </property>
  <property fmtid="{D5CDD505-2E9C-101B-9397-08002B2CF9AE}" pid="40" name="x1ye=42">
    <vt:lpwstr>wAIfLqClm5lBo5Rr6h4a1CHN/r0tnw007zFaZpVTbPaZG2Fab8u4fRn/910kw2QwE8/R3nYHL8WaPri1YrFzgelicfz0XkUYjvBjKVsLLzeMZm4OLI44svfI7iGfb3o21KeKh0nqZiDxIfeqzjLzETKNoxN5lMKOoJX9JicRyo6WPUr+1hHuG/p93GOIlAAnF5hsnTSrWke7j1vxKoIj7Egpr0fRCgGY/z4L9b0jysR+aoTu72nwnKCpMBcS+Ai</vt:lpwstr>
  </property>
  <property fmtid="{D5CDD505-2E9C-101B-9397-08002B2CF9AE}" pid="41" name="x1ye=43">
    <vt:lpwstr>OQdnhVg8Xr346eHJk4SSpuz91awFPLU5AlXaRQFsfuTvvza687P/wbIdzOooMWbpOfE/GredQUb0xVggtjb4l+/xpO8ebX5RMn3/DUOb94t/w1HyJeLEi8Z5A7a6j9+2o10FW1F8UAjuv8eiu54ezQjeDS6W0k9hzazPTCMbngkRZ9BcXCg5zdvhhSSTJK6l3tcJaVfA3Z4d/G0eQvvTE6duLCBcJ9lOTm038oULbNY7YfL+Dmv0cl8cZwLiJa1</vt:lpwstr>
  </property>
  <property fmtid="{D5CDD505-2E9C-101B-9397-08002B2CF9AE}" pid="42" name="x1ye=44">
    <vt:lpwstr>npkm3j6Kfx3DxwC/DsCA48QUIxHcwSZBun9GG1Vzk2OngB/wGgiyncAspkxuCg9lZjFQ483040LYMGN9MByuZOcH+oQaNsgePxMaY8b31Xx0NdO2FcnMOuNsOgpo8e+LcPsL4qB06hQ94u+VkXrVCyhOsI9HoOehX4IBenShRZtwrcr1ftg93z8T830O03hZe4bk7FyWkpCO7TjJ2Zej/7pUyOQr8ULRaLukHgukf+og2nTSC6EKJex5VxLb9RE</vt:lpwstr>
  </property>
  <property fmtid="{D5CDD505-2E9C-101B-9397-08002B2CF9AE}" pid="43" name="x1ye=45">
    <vt:lpwstr>IoPNXoHfsmmmNthc+KM7VIBpP27My8rD5ZPTobAnBn+ZgLxWU5Kmg6p+yvQETV+tS6T8Q/FkZAfxxpG3GTb054CUD0i8ecgi9U/gvNEwSH/3OFHv9F+yLgFjd9MuomciEvz3tQN8SbSCofiqdBxaR6bhjwXV0A0Czsp8khty6/FDspVXrLAb20JU28Ex6zyfY5gaTUtR5hfASrvrN95HXPYqL8zQs/B5Lv3t/ee5ULVJXB7sG0BPzdoDKw2Jphq</vt:lpwstr>
  </property>
  <property fmtid="{D5CDD505-2E9C-101B-9397-08002B2CF9AE}" pid="44" name="x1ye=46">
    <vt:lpwstr>5caZBtlaaAOPpZjs8yHDx0P5Cg5YfKG3s8sXum4Eg45U/iurUeu7n47HlZejboSnMqXCIQpuveDEDy94fMN/B4O7lsKqlJk2mwrRv2QMZYTBJhsIX2FJn9IptXdvKvNW2c9QKWkJ8VCioeTSYZSaK3iy2stkHl0Mafqv85VrH0qJ6slWkCmNVkI4hd4fJD4hjZ7j85rEbe/E0B6wmblVT69pafs8ZLwgzFXLOsm3nB1Rz01djFq36pvyYCuCk4s</vt:lpwstr>
  </property>
  <property fmtid="{D5CDD505-2E9C-101B-9397-08002B2CF9AE}" pid="45" name="x1ye=47">
    <vt:lpwstr>wVv2ajbXHyaRpRJ0u9eVqoXGT6+0D8AASBLI4R8xDoifhulL4CsJijRUyzofBULoe6VjZ07nVX3igWiR/p3Gp0AKNK74pwAfGmB7bjvZp5v16uCKMmApyWtksW+LTQyUpaGErigsLr26xCsnmX+BeIEm/Q3aux/kPEzQqL6WUV4WKd1f/gMt+nL0MgzGRnr3vN2Effz00RDdf6q34KeSt7hU6hI2IqP9iNKjD4ewpFOYr5OirTs4ulHY44sU/9N</vt:lpwstr>
  </property>
  <property fmtid="{D5CDD505-2E9C-101B-9397-08002B2CF9AE}" pid="46" name="x1ye=48">
    <vt:lpwstr>Up8sjOeQfpMeLZTs8RChui4NKRz5ThY/8tBJRunF9dmW659HSmgIm9Dsqod9i8SfSy/eOk5yD7k1rNZUzEiqtkSTvwP8aMrGTCdN1KgglKRS3GkSGgPBQIOgZhtrQsm6H0IAbvtZOsOHChBLfQ8JWhzNaDDeTSq/dDW3VVAqLwe2gJ0l5rkQQnXa/JiYTsvC0qF9B0KVUTKSu4z5FNkY1KbUzb/sXnMr3I3wP7GH9IhPQNRQyL1zXz4jdRbln1A</vt:lpwstr>
  </property>
  <property fmtid="{D5CDD505-2E9C-101B-9397-08002B2CF9AE}" pid="47" name="x1ye=49">
    <vt:lpwstr>e4VCd27wD8Ijx+uwW+bqxfoks0YTHylYwB/kXBnZZO+jE6uQT55oFNAnM3K/Yx1eko2uPG/YJqGgfS79Srzli2TIFJR7/T0K2DXl1oEaQz4tOa3wsuaUR4jtrLbnEzlJqaez+cHGR1vw7EqaQcMJGo6jyh08fdgr4gbD91Lr84BUcEIwq/2kDlmU/+FtoDeaiP69VikDJoPgnLMdg9IIzPU2M/sbd7//afdQho2t4Bv+2GZ2w17THR5TJ3o4vb9</vt:lpwstr>
  </property>
  <property fmtid="{D5CDD505-2E9C-101B-9397-08002B2CF9AE}" pid="48" name="x1ye=5">
    <vt:lpwstr>KX3eWq/rfheHFfvvpPs63qt8U/IBB5/uLcu9e9zjlfrpYnVo4DMdXAUR75ylwAfxPHePRkQH+4URwkpUR4lIS3MNykWpgJ6Gw4dxd9TdrEjzUKqxGPz53aX5jT/G350cx0r/JRJZXDbV9b1CdjRDRZl7GenakO8RdX9tyz+ooP9Ek7iVfRXJZIFhnOYPCRuVoTU8NsoVp2Pfm82vLXe2d0JZyfxHmHHrZyh5xVdCx3LUcva7XtJABne0+pEEULf</vt:lpwstr>
  </property>
  <property fmtid="{D5CDD505-2E9C-101B-9397-08002B2CF9AE}" pid="49" name="x1ye=50">
    <vt:lpwstr>tP5PMTyEjUNhVnv5ORm1R9kAjpH+UK/nHhHvkc7R4eykvIGeNLAlLiNKmEFWV+Hnb2HqJEKPiEtf4UEximD6vtNTrxOnWqHR386ccf/Bk9AhIDkqfEmgbdJnn3GOPyzZbaGhswNMaArzyvU9urJda+wuA3wX623HkmiGlcMTzCH1NOSPzzPqeStWOO60BeU+5ulRFtwBaiPpoDJGxgRXYy5eJrfj9vj9rzEOgcQ+ei2u83d71sn9os+pXRI3RBR</vt:lpwstr>
  </property>
  <property fmtid="{D5CDD505-2E9C-101B-9397-08002B2CF9AE}" pid="50" name="x1ye=51">
    <vt:lpwstr>g39L+aIobw+ZdM7btuTZ4gTtUcj3bbeekuMYH7TtQ7a9kOkLs1GVcf5dH4MUUqLAHYAScZE6gJJ56MJTQVxtPTGMiJeKl39QmbMJvWguK9SBvJsOKbxKr5xlXbotLhM1l+ZnW9iIc6/U/xLdKtq7u0Cd8RZW2m4JwzROb2il+en/IWPniYPTMet0T1KQQO8o9mzYFzA9llfNqOiZcpEP2wzYQEM1b6hfy6WBX1/AsIwP5j4U9lzIj8D7AIlpmNz</vt:lpwstr>
  </property>
  <property fmtid="{D5CDD505-2E9C-101B-9397-08002B2CF9AE}" pid="51" name="x1ye=52">
    <vt:lpwstr>lplU1zt3Xxdts0qwfpWLvYirOBBCVwK6RXYqMuO/TJbEnxrOCMhWM+ofnoofvdYNVQ37jLgz1vx3RIsw/3W7eDsF8jo6itxQn1r2BpQ1Yg3ND/VDfUI8iEyVXc431KuyOYW4oFZwMVDb8Xf87a5WW/VQAqd6xWQrzliTj3hDO/X10c7UhWL8/L3qxVCQullT+JQinVRFVPdayfLvz2FRfsIN+zk7c1niwJP1FvlUYclzxNDdnVgdPVIKU2y+E7T</vt:lpwstr>
  </property>
  <property fmtid="{D5CDD505-2E9C-101B-9397-08002B2CF9AE}" pid="52" name="x1ye=53">
    <vt:lpwstr>7MhD+Wf2x0unE22REFuM8ppDkqRs3FqkgGDxGAO9TMrYRvngBUwF46pm4LfHoPndqgoVeqc8zXb6SjyL/cuuQje5LglmGsZxMxcUAW2wL25Am46T0LNoz0craBEEdQ6NTg2YiBba0Y0Z3g4UkAKKAVXM5x88cQfuHfaw6gSygVzo0znx4s5RaLPFSwFz5yuqNFcnaDySfYLKw5V8SxYEECJ56TSh0NXA8GRgjyH8T0ctnkTIBqlZcgPjDGjDwcg</vt:lpwstr>
  </property>
  <property fmtid="{D5CDD505-2E9C-101B-9397-08002B2CF9AE}" pid="53" name="x1ye=54">
    <vt:lpwstr>X2F54hNiLtX4cYW3DGYFmIrVnYu2jm2UDhjUCYGOZaR3f8+x02Je1ndv3kJIu+cm5l/rm9bPaywcvBqH6S59nSz/KEKuibE4a3iLIRiX8EllgM5TidJYiCO7DjXusjuW375SYP1BXic9cvgkElRuFvhHuhbbmmukuXxRvniDOvoF3cfjao3sowNYJmZPjZ6pYwj+th7VSLAPeHOuybUSe6DfHP9MDTk8AfCffu7xvuQdDvCORkivbhN1xkx+IV0</vt:lpwstr>
  </property>
  <property fmtid="{D5CDD505-2E9C-101B-9397-08002B2CF9AE}" pid="54" name="x1ye=55">
    <vt:lpwstr>XtZlSoy/fQiR88zuk46uN5dOXiZ6Zp3npty7CJ75M9pxt7TDKw5onNO/yI8Xdq/bMapgGNRN195V9u7ontGqDl00j7+TmHkje3Q1dcw80Enqgkv/hh6o/NkdZx1Iqn3cJ0EUZGG9ydhhIcO87NK+O9/No8KP8w2AAA=</vt:lpwstr>
  </property>
  <property fmtid="{D5CDD505-2E9C-101B-9397-08002B2CF9AE}" pid="55" name="x1ye=6">
    <vt:lpwstr>1LuLUeN56y6y9zlXFScx6wuFSTUsmU6+MmtZlcgrU46IcqnxYiUOtFbYBgzg6PcefBRfJXqYyaqVlTq4dJ9Y1m+rULYDuqBBUIOFW0cNXIkxLkbKRHqu4nRi2PJk6qape0oqYgPXvlnuYOnTgX3ifqYMaVWT0eiz/iCupSGcGlljdnHveGLYN720DTmiHsi+Txb0OkDTVqwQLErjjcw1xh+z2ajeHJc0M5yXYWl5pfkOfw4kBmA3me6muxICzWP</vt:lpwstr>
  </property>
  <property fmtid="{D5CDD505-2E9C-101B-9397-08002B2CF9AE}" pid="56" name="x1ye=7">
    <vt:lpwstr>KwQ1h/bJ/YvPQrndVGXjVyTCas1wXzeNmur6pq/xYY2khjMTuyPWF4YqdGaGmzyRxhZQfgtzwYOjdWKks8S1MqwrG4TY/r0QzjxrlVPcF8X7nmJfI38+mzsceRBuLyZeM33X6TlkhLn2oxLjI0qCY9ucgBN8uyCd0LDVGvplPZGcOB8p5oq7tFN9epnwVeDkRa71GeYxgnGD8izrYVD6V/fqTzzyFTaSG8Q+Y3NfqHL8P1Pv9nN6iAE6inn9tce</vt:lpwstr>
  </property>
  <property fmtid="{D5CDD505-2E9C-101B-9397-08002B2CF9AE}" pid="57" name="x1ye=8">
    <vt:lpwstr>PLkgOe+Yv/bN4Q6Yv1Ouz0cS38ljnPbq0/6irnu3MPNzvRgM2lKAwiNBdpNAAdBAHuTF33PIH6Yf4et8RPwK6iIa/R5rGL5KzPOe5EioOBOt1E/halsraA7XFFJdv76RACqvEX1X2AZMBmBWIkmj5HAMOJQn8TfbDEKLMUq16b4FJiZybgCA7aP52e3EfC9ODu3fQGQDHo61SuD5G+uXu+y6wh7cAzJB2yHN3yfeCMimsjV9GzU4vAGljDOWTot</vt:lpwstr>
  </property>
  <property fmtid="{D5CDD505-2E9C-101B-9397-08002B2CF9AE}" pid="58" name="x1ye=9">
    <vt:lpwstr>oLN2Zeqbf9tRetB3GxCvJwCfncbUpnV2v3Gw02UJDefD94ou4hCmlW7I5appAaxYPMn0Z8mIWWWje/KyMvtocCOvhbplIcbbsFBt2+CyZZk7Jm/BIZWLfEMrcH/2MKwLuz3xwtZiezqySCsmKsEb8iVZBkfxTbDobvtDrAz6Dwclpx7yEEO89vM4efCHZgtabijP3QKjxBezHjpfP3v3WuQ/AW6Mohyj6oyQoR4pDWmXd1ehQGUsFhWPD4RztSB</vt:lpwstr>
  </property>
  <property fmtid="{D5CDD505-2E9C-101B-9397-08002B2CF9AE}" pid="59" name="ICV">
    <vt:lpwstr>3F8954F1DD09433FAE777E63E408721C</vt:lpwstr>
  </property>
  <property fmtid="{D5CDD505-2E9C-101B-9397-08002B2CF9AE}" pid="60" name="KSOProductBuildVer">
    <vt:lpwstr>3081-11.29.3</vt:lpwstr>
  </property>
</Properties>
</file>