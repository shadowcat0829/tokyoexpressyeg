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4520"/>
        <w:gridCol w:w="7720"/>
      </w:tblGrid>
      <w:tr w:rsidR="00B451C5">
        <w:trPr>
          <w:trHeight w:val="15200"/>
          <w:tblCellSpacing w:w="0" w:type="dxa"/>
        </w:trPr>
        <w:tc>
          <w:tcPr>
            <w:tcW w:w="4520" w:type="dxa"/>
            <w:shd w:val="clear" w:color="auto" w:fill="CCF2ED"/>
            <w:noWrap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left-table"/>
              <w:tblW w:w="4520" w:type="dxa"/>
              <w:tblCellSpacing w:w="0" w:type="dxa"/>
              <w:tblLayout w:type="fixed"/>
              <w:tblCellMar>
                <w:left w:w="0" w:type="dxa"/>
                <w:right w:w="300" w:type="dxa"/>
              </w:tblCellMar>
              <w:tblLook w:val="05E0"/>
            </w:tblPr>
            <w:tblGrid>
              <w:gridCol w:w="4520"/>
            </w:tblGrid>
            <w:tr w:rsidR="00B451C5">
              <w:trPr>
                <w:trHeight w:hRule="exact" w:val="3977"/>
                <w:tblCellSpacing w:w="0" w:type="dxa"/>
              </w:trPr>
              <w:tc>
                <w:tcPr>
                  <w:tcW w:w="4520" w:type="dxa"/>
                  <w:shd w:val="clear" w:color="auto" w:fill="80DED1"/>
                  <w:tcMar>
                    <w:top w:w="600" w:type="dxa"/>
                    <w:left w:w="300" w:type="dxa"/>
                    <w:bottom w:w="400" w:type="dxa"/>
                    <w:right w:w="0" w:type="dxa"/>
                  </w:tcMar>
                  <w:hideMark/>
                </w:tcPr>
                <w:p w:rsidR="00B451C5" w:rsidRDefault="007B4208">
                  <w:pPr>
                    <w:pStyle w:val="div"/>
                    <w:spacing w:line="540" w:lineRule="exac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</w:rPr>
                    <w:t>Nawaraj</w:t>
                  </w:r>
                </w:p>
                <w:p w:rsidR="00B451C5" w:rsidRDefault="007B4208">
                  <w:pPr>
                    <w:pStyle w:val="div"/>
                    <w:spacing w:line="540" w:lineRule="exac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</w:rPr>
                    <w:t>Timilishina</w:t>
                  </w:r>
                </w:p>
                <w:p w:rsidR="00B451C5" w:rsidRDefault="007B4208">
                  <w:pPr>
                    <w:pStyle w:val="div"/>
                    <w:spacing w:after="2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noProof/>
                      <w:color w:val="343B30"/>
                      <w:sz w:val="20"/>
                      <w:szCs w:val="20"/>
                      <w:lang w:bidi="ne-NP"/>
                    </w:rPr>
                    <w:drawing>
                      <wp:inline distT="0" distB="0" distL="0" distR="0">
                        <wp:extent cx="431888" cy="13318"/>
                        <wp:effectExtent l="0" t="0" r="0" b="0"/>
                        <wp:docPr id="100001" name="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13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addresstable"/>
                    <w:tblW w:w="0" w:type="auto"/>
                    <w:tblCellSpacing w:w="0" w:type="dxa"/>
                    <w:tblInd w:w="30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3620"/>
                  </w:tblGrid>
                  <w:tr w:rsidR="00B451C5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 w:rsidR="00B451C5" w:rsidRDefault="007B4208">
                        <w:pPr>
                          <w:pStyle w:val="div"/>
                          <w:spacing w:line="260" w:lineRule="atLeas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  <w:sz w:val="20"/>
                            <w:szCs w:val="20"/>
                            <w:lang w:bidi="ne-NP"/>
                          </w:rPr>
                          <w:drawing>
                            <wp:inline distT="0" distB="0" distL="0" distR="0">
                              <wp:extent cx="216254" cy="216380"/>
                              <wp:effectExtent l="0" t="0" r="0" b="0"/>
                              <wp:docPr id="100003" name="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3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20" w:type="dxa"/>
                        <w:tcMar>
                          <w:top w:w="120" w:type="dxa"/>
                          <w:left w:w="0" w:type="dxa"/>
                          <w:bottom w:w="0" w:type="dxa"/>
                          <w:right w:w="700" w:type="dxa"/>
                        </w:tcMar>
                        <w:vAlign w:val="center"/>
                        <w:hideMark/>
                      </w:tcPr>
                      <w:p w:rsidR="00B451C5" w:rsidRDefault="007B4208">
                        <w:pPr>
                          <w:pStyle w:val="adrssecondcelldiv"/>
                          <w:spacing w:line="260" w:lineRule="atLeas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</w:pP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nawaraj001@gmail.com</w:t>
                        </w:r>
                      </w:p>
                    </w:tc>
                  </w:tr>
                  <w:tr w:rsidR="00B451C5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 w:rsidR="00B451C5" w:rsidRDefault="007B4208">
                        <w:pPr>
                          <w:pStyle w:val="div"/>
                          <w:spacing w:line="260" w:lineRule="atLeas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  <w:sz w:val="20"/>
                            <w:szCs w:val="20"/>
                            <w:lang w:bidi="ne-NP"/>
                          </w:rPr>
                          <w:drawing>
                            <wp:inline distT="0" distB="0" distL="0" distR="0">
                              <wp:extent cx="216254" cy="216380"/>
                              <wp:effectExtent l="0" t="0" r="0" b="0"/>
                              <wp:docPr id="100005" name="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20" w:type="dxa"/>
                        <w:tcMar>
                          <w:top w:w="120" w:type="dxa"/>
                          <w:left w:w="0" w:type="dxa"/>
                          <w:bottom w:w="0" w:type="dxa"/>
                          <w:right w:w="700" w:type="dxa"/>
                        </w:tcMar>
                        <w:vAlign w:val="center"/>
                        <w:hideMark/>
                      </w:tcPr>
                      <w:p w:rsidR="00B451C5" w:rsidRDefault="007B4208">
                        <w:pPr>
                          <w:pStyle w:val="adrssecondcelldiv"/>
                          <w:spacing w:line="260" w:lineRule="atLeas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780 729 9981</w:t>
                        </w:r>
                      </w:p>
                    </w:tc>
                  </w:tr>
                  <w:tr w:rsidR="00B451C5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 w:rsidR="00B451C5" w:rsidRDefault="007B4208">
                        <w:pPr>
                          <w:pStyle w:val="div"/>
                          <w:spacing w:line="260" w:lineRule="atLeas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  <w:sz w:val="20"/>
                            <w:szCs w:val="20"/>
                            <w:lang w:bidi="ne-NP"/>
                          </w:rPr>
                          <w:drawing>
                            <wp:inline distT="0" distB="0" distL="0" distR="0">
                              <wp:extent cx="216254" cy="216380"/>
                              <wp:effectExtent l="0" t="0" r="0" b="0"/>
                              <wp:docPr id="100007" name="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20" w:type="dxa"/>
                        <w:tcMar>
                          <w:top w:w="120" w:type="dxa"/>
                          <w:left w:w="0" w:type="dxa"/>
                          <w:bottom w:w="0" w:type="dxa"/>
                          <w:right w:w="700" w:type="dxa"/>
                        </w:tcMar>
                        <w:vAlign w:val="center"/>
                        <w:hideMark/>
                      </w:tcPr>
                      <w:p w:rsidR="00B451C5" w:rsidRDefault="007B4208">
                        <w:pPr>
                          <w:pStyle w:val="adrssecondcelldiv"/>
                          <w:spacing w:line="260" w:lineRule="atLeas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 xml:space="preserve">Spruce Grove, Canada T7X0R9 </w:t>
                        </w:r>
                      </w:p>
                    </w:tc>
                  </w:tr>
                </w:tbl>
                <w:p w:rsidR="00B451C5" w:rsidRDefault="00B451C5"/>
              </w:tc>
            </w:tr>
            <w:tr w:rsidR="00B451C5">
              <w:trPr>
                <w:tblCellSpacing w:w="0" w:type="dxa"/>
              </w:trPr>
              <w:tc>
                <w:tcPr>
                  <w:tcW w:w="4520" w:type="dxa"/>
                  <w:shd w:val="clear" w:color="auto" w:fill="CCF2ED"/>
                  <w:tcMar>
                    <w:top w:w="600" w:type="dxa"/>
                    <w:left w:w="300" w:type="dxa"/>
                    <w:bottom w:w="0" w:type="dxa"/>
                    <w:right w:w="0" w:type="dxa"/>
                  </w:tcMar>
                  <w:hideMark/>
                </w:tcPr>
                <w:p w:rsidR="00B451C5" w:rsidRDefault="007B4208">
                  <w:pPr>
                    <w:pStyle w:val="divdocumentdivsectiontitle"/>
                    <w:spacing w:after="200" w:line="30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</w:rPr>
                    <w:t>Skills</w:t>
                  </w:r>
                </w:p>
                <w:p w:rsidR="00B451C5" w:rsidRDefault="007B4208">
                  <w:pPr>
                    <w:pStyle w:val="div"/>
                    <w:spacing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Guest Relations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Complaint Handling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Professional Appearance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Cross-cultural sensitivity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Tourism industry knowledge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Concierge services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Customer Service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Detail Oriented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Guest accommodations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skillSecfieldany"/>
                      <w:rFonts w:ascii="Trebuchet MS" w:eastAsia="Trebuchet MS" w:hAnsi="Trebuchet MS" w:cs="Trebuchet MS"/>
                      <w:b/>
                      <w:bCs/>
                      <w:color w:val="343B30"/>
                      <w:sz w:val="20"/>
                      <w:szCs w:val="20"/>
                    </w:rPr>
                    <w:t>Inventory Monitoring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divsectiontitle"/>
                    <w:spacing w:before="500" w:after="200" w:line="30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</w:rPr>
                    <w:t>Education</w:t>
                  </w:r>
                </w:p>
                <w:p w:rsidR="00B451C5" w:rsidRDefault="007B4208">
                  <w:pPr>
                    <w:pStyle w:val="div"/>
                    <w:spacing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Bihani Ma Vi Barahisthan Bhaktapur Nepal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singlecolumnpaddedlineParagraph"/>
                    <w:spacing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Bhaktapur Nepal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02/1999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singlecolumnpaddedlineParagraph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  <w:sz w:val="20"/>
                      <w:szCs w:val="20"/>
                    </w:rPr>
                    <w:t>School Leaving Certificate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2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Welhams Higher Secondary School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singlecolumnpaddedlineParagraph"/>
                    <w:spacing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Lalitpur Nepal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01/2001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singlecolumnpaddedlineParagraph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  <w:sz w:val="20"/>
                      <w:szCs w:val="20"/>
                    </w:rPr>
                    <w:t>High School Diploma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"/>
                    <w:spacing w:before="2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International College of Hospitality Management (ICHM)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singlecolumnpaddedlineParagraph"/>
                    <w:spacing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Kathmandu Nepal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01/2013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singlecolumnpaddedlineParagraph"/>
                    <w:spacing w:before="1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  <w:sz w:val="20"/>
                      <w:szCs w:val="20"/>
                    </w:rPr>
                    <w:t>Bachelor of Science in Hospitality And Catering Ma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Hospitality And Catering Management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p"/>
                    <w:spacing w:line="260" w:lineRule="atLeast"/>
                    <w:ind w:left="300" w:right="300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Board: K.S.O.U. (Karnataka State Open University)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1"/>
                    </w:numPr>
                    <w:spacing w:line="260" w:lineRule="atLeast"/>
                    <w:ind w:left="540" w:right="30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Rooms Division (Concierge/Front Office), Grand Hyatt Dubai, 2013</w:t>
                  </w:r>
                </w:p>
                <w:p w:rsidR="00C121B9" w:rsidRPr="003F2F22" w:rsidRDefault="00C121B9" w:rsidP="00C121B9">
                  <w:pPr>
                    <w:pStyle w:val="divdocumentdivsectiontitle"/>
                    <w:spacing w:before="50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 w:rsidRPr="003F2F22"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0"/>
                      <w:szCs w:val="20"/>
                      <w:shd w:val="clear" w:color="auto" w:fill="auto"/>
                    </w:rPr>
                    <w:lastRenderedPageBreak/>
                    <w:t>References</w:t>
                  </w:r>
                </w:p>
                <w:p w:rsidR="00C121B9" w:rsidRPr="003F2F22" w:rsidRDefault="00C121B9" w:rsidP="00C121B9">
                  <w:pPr>
                    <w:pStyle w:val="divdocumentulli"/>
                    <w:numPr>
                      <w:ilvl w:val="0"/>
                      <w:numId w:val="9"/>
                    </w:numPr>
                    <w:pBdr>
                      <w:left w:val="none" w:sz="0" w:space="0" w:color="auto"/>
                    </w:pBdr>
                    <w:spacing w:line="260" w:lineRule="atLeast"/>
                    <w:ind w:left="600" w:right="360" w:hanging="232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  <w:shd w:val="clear" w:color="auto" w:fill="auto"/>
                    </w:rPr>
                  </w:pPr>
                  <w:r w:rsidRPr="003F2F22">
                    <w:rPr>
                      <w:rStyle w:val="strong"/>
                      <w:rFonts w:ascii="Trebuchet MS" w:eastAsia="Trebuchet MS" w:hAnsi="Trebuchet MS" w:cs="Trebuchet MS"/>
                      <w:b/>
                      <w:bCs/>
                      <w:color w:val="343B30"/>
                      <w:sz w:val="16"/>
                      <w:szCs w:val="16"/>
                    </w:rPr>
                    <w:t xml:space="preserve">Elisha Ferreira </w:t>
                  </w:r>
                  <w:r w:rsidRPr="003F2F22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  <w:shd w:val="clear" w:color="auto" w:fill="auto"/>
                    </w:rPr>
                    <w:t xml:space="preserve">Owner / Manager Love Pizza Spruce Grove Alberta T7X 0V6 </w:t>
                  </w: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  <w:shd w:val="clear" w:color="auto" w:fill="auto"/>
                    </w:rPr>
                    <w:t xml:space="preserve">                 </w:t>
                  </w:r>
                  <w:r w:rsidRPr="003F2F22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  <w:shd w:val="clear" w:color="auto" w:fill="auto"/>
                    </w:rPr>
                    <w:t>780-919-9439 elisha@lovepizza.ca</w:t>
                  </w:r>
                </w:p>
                <w:p w:rsidR="00C121B9" w:rsidRPr="00C121B9" w:rsidRDefault="00C121B9" w:rsidP="00C121B9">
                  <w:pPr>
                    <w:pStyle w:val="divdocumentulli"/>
                    <w:numPr>
                      <w:ilvl w:val="0"/>
                      <w:numId w:val="9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</w:rPr>
                  </w:pPr>
                  <w:r w:rsidRPr="003F2F22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  <w:shd w:val="clear" w:color="auto" w:fill="auto"/>
                    </w:rPr>
                    <w:t xml:space="preserve">RAM SUNDASH, Concierge Manager, Grand Hyatt Dubai, </w:t>
                  </w:r>
                  <w:hyperlink r:id="rId9" w:history="1">
                    <w:r w:rsidRPr="004D0868">
                      <w:rPr>
                        <w:rStyle w:val="Hyperlink"/>
                        <w:rFonts w:ascii="Trebuchet MS" w:eastAsia="Trebuchet MS" w:hAnsi="Trebuchet MS" w:cs="Trebuchet MS"/>
                        <w:sz w:val="16"/>
                        <w:szCs w:val="16"/>
                      </w:rPr>
                      <w:t>ram.sundash@hyatt.com</w:t>
                    </w:r>
                  </w:hyperlink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  <w:shd w:val="clear" w:color="auto" w:fill="auto"/>
                    </w:rPr>
                    <w:t xml:space="preserve">   </w:t>
                  </w:r>
                  <w:r w:rsidRPr="003F2F22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16"/>
                      <w:szCs w:val="16"/>
                      <w:shd w:val="clear" w:color="auto" w:fill="auto"/>
                    </w:rPr>
                    <w:t xml:space="preserve"> +971-508210954</w:t>
                  </w:r>
                </w:p>
              </w:tc>
            </w:tr>
          </w:tbl>
          <w:p w:rsidR="00B451C5" w:rsidRDefault="00B451C5"/>
        </w:tc>
        <w:tc>
          <w:tcPr>
            <w:tcW w:w="7720" w:type="dxa"/>
            <w:shd w:val="clear" w:color="auto" w:fill="auto"/>
            <w:noWrap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right-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7720"/>
            </w:tblGrid>
            <w:tr w:rsidR="00B451C5">
              <w:trPr>
                <w:trHeight w:hRule="exact" w:val="3977"/>
                <w:tblCellSpacing w:w="0" w:type="dxa"/>
              </w:trPr>
              <w:tc>
                <w:tcPr>
                  <w:tcW w:w="7720" w:type="dxa"/>
                  <w:shd w:val="clear" w:color="auto" w:fill="E6F8F6"/>
                  <w:tcMar>
                    <w:top w:w="600" w:type="dxa"/>
                    <w:left w:w="360" w:type="dxa"/>
                    <w:bottom w:w="400" w:type="dxa"/>
                    <w:right w:w="360" w:type="dxa"/>
                  </w:tcMar>
                  <w:vAlign w:val="center"/>
                  <w:hideMark/>
                </w:tcPr>
                <w:p w:rsidR="00B451C5" w:rsidRDefault="007B4208">
                  <w:pPr>
                    <w:pStyle w:val="divdocumentdivsectiontitle"/>
                    <w:spacing w:after="200"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</w:rPr>
                    <w:lastRenderedPageBreak/>
                    <w:t>Professional Summary</w:t>
                  </w:r>
                </w:p>
                <w:p w:rsidR="00B451C5" w:rsidRDefault="007B4208">
                  <w:pPr>
                    <w:pStyle w:val="p"/>
                    <w:spacing w:line="26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Consistently learn, enhance knowledge and skills and implement them effectively and efficiently towards the success of the organization.</w:t>
                  </w:r>
                </w:p>
              </w:tc>
            </w:tr>
            <w:tr w:rsidR="00B451C5">
              <w:trPr>
                <w:tblCellSpacing w:w="0" w:type="dxa"/>
              </w:trPr>
              <w:tc>
                <w:tcPr>
                  <w:tcW w:w="7720" w:type="dxa"/>
                  <w:shd w:val="clear" w:color="auto" w:fill="auto"/>
                  <w:tcMar>
                    <w:top w:w="600" w:type="dxa"/>
                    <w:left w:w="360" w:type="dxa"/>
                    <w:bottom w:w="0" w:type="dxa"/>
                    <w:right w:w="360" w:type="dxa"/>
                  </w:tcMar>
                  <w:hideMark/>
                </w:tcPr>
                <w:p w:rsidR="00B451C5" w:rsidRDefault="007B4208">
                  <w:pPr>
                    <w:pStyle w:val="divdocumentdivsectiontitle"/>
                    <w:spacing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hd w:val="clear" w:color="auto" w:fill="auto"/>
                    </w:rPr>
                    <w:t>Work History</w:t>
                  </w:r>
                </w:p>
                <w:p w:rsidR="00B451C5" w:rsidRDefault="007B4208">
                  <w:pPr>
                    <w:pStyle w:val="divdocumentright-boxsinglecolumn"/>
                    <w:spacing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Love Pizza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Food Service Supervisor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314 11 West Wind Drive Spruce Grove Alberta T7X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03/2023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Current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2"/>
                    </w:numPr>
                    <w:spacing w:before="120"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Kept guest and work areas clean, organized, and sanitized per established standards.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2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Reduced food waste by implementing proper inventory tracking and storage practices.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2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Maintained compliance with company policies and procedures for food safety, sanitation, and quality.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2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Maintained health and food safety standards at all stages, from storage through delivery.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2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Established and managed team schedules and shift assignments.</w:t>
                  </w:r>
                </w:p>
                <w:p w:rsidR="00B451C5" w:rsidRDefault="007B4208">
                  <w:pPr>
                    <w:pStyle w:val="divdocumentright-boxsinglecolumn"/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The Parisian Macau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Guest Service Officer - Concierge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Macau SAR China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06/2016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12/2021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 w:rsidP="003C436F">
                  <w:pPr>
                    <w:pStyle w:val="p"/>
                    <w:numPr>
                      <w:ilvl w:val="0"/>
                      <w:numId w:val="10"/>
                    </w:numPr>
                    <w:spacing w:line="26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Responsible for obtaining updated town information regarding places of interest in Shenzhen and other similar spots intended for tourists</w:t>
                  </w:r>
                </w:p>
                <w:p w:rsidR="00B451C5" w:rsidRDefault="007B4208" w:rsidP="003C436F">
                  <w:pPr>
                    <w:pStyle w:val="divdocumentulli"/>
                    <w:numPr>
                      <w:ilvl w:val="0"/>
                      <w:numId w:val="10"/>
                    </w:numPr>
                    <w:spacing w:before="120" w:line="26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Ensuring that guests acquire high-quality services to build goodwill</w:t>
                  </w:r>
                </w:p>
                <w:p w:rsidR="00B451C5" w:rsidRDefault="007B4208" w:rsidP="00C72167">
                  <w:pPr>
                    <w:pStyle w:val="divdocumentulli"/>
                    <w:numPr>
                      <w:ilvl w:val="0"/>
                      <w:numId w:val="10"/>
                    </w:numPr>
                    <w:spacing w:line="26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Answer guest inquiries and assist guest with their requests like booking flights, movie tickets, event tickets in city, restaurant reservation safaris, and tours</w:t>
                  </w:r>
                </w:p>
                <w:p w:rsidR="00B451C5" w:rsidRPr="00C72167" w:rsidRDefault="007B4208" w:rsidP="003C436F">
                  <w:pPr>
                    <w:pStyle w:val="divdocumentulli"/>
                    <w:numPr>
                      <w:ilvl w:val="0"/>
                      <w:numId w:val="10"/>
                    </w:numPr>
                    <w:spacing w:line="26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 w:rsidRPr="00C72167"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Courteously greeting customers and providing them high-quality service</w:t>
                  </w:r>
                  <w:r w:rsidR="00C72167" w:rsidRPr="00C72167"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and </w:t>
                  </w:r>
                  <w:r w:rsidR="00C72167"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u</w:t>
                  </w:r>
                  <w:r w:rsidRPr="00C72167"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pdate requests on system as required.</w:t>
                  </w:r>
                </w:p>
                <w:p w:rsidR="00B451C5" w:rsidRDefault="007B4208">
                  <w:pPr>
                    <w:pStyle w:val="divdocumentright-boxsinglecolumn"/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Grand Hyatt Dubai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Guest Service Officer - Concierge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Dubai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05/2013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 w:rsidR="003C436F"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11/2015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4"/>
                    </w:numPr>
                    <w:spacing w:before="120"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Responsible for obtaining updated town information regarding places of interest in Shenzhen and other similar spots intended for tourists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4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Ensuring that guests acquire high-quality services to build goodwill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4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Answer guest inquiries and assist guest with their requests like booking flights, movie tickets, </w:t>
                  </w:r>
                  <w:proofErr w:type="gramStart"/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event</w:t>
                  </w:r>
                  <w:proofErr w:type="gramEnd"/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tickets in city, restaurant reservation safaris, and tours.</w:t>
                  </w:r>
                </w:p>
                <w:p w:rsidR="00B451C5" w:rsidRDefault="007B4208">
                  <w:pPr>
                    <w:pStyle w:val="divdocumentright-boxsinglecolumn"/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lastRenderedPageBreak/>
                    <w:t>Grand Hyatt Dubai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Rooms Division Intern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UAE , Dubai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10/2012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05/2013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5"/>
                    </w:numPr>
                    <w:spacing w:before="120"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During internship period worked as Guest service officer through vast Rooms Division (Housekeeping, Business Center, In-house reservation, Front Desk, SPA, Grand </w:t>
                  </w:r>
                  <w:r w:rsidR="00EF5F05"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Club (VIP lounge</w:t>
                  </w:r>
                  <w:proofErr w:type="gramStart"/>
                  <w:r w:rsidR="00EF5F05"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)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,</w:t>
                  </w:r>
                  <w:proofErr w:type="gramEnd"/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Front Desk GSO, and Concierge GSO.) Understanding different departments within Rooms Divisions their workflow and interdepartmental relationship, and brand standards following company policy and procedures.</w:t>
                  </w:r>
                </w:p>
                <w:p w:rsidR="00B451C5" w:rsidRDefault="007B4208">
                  <w:pPr>
                    <w:pStyle w:val="divdocumentright-boxsinglecolumn"/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Hyatt Regency Kathmandu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Bell Captain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Kathmandu Nepal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01/2007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07/2012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6"/>
                    </w:numPr>
                    <w:spacing w:before="120"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Responsible for obtaining updated town information regarding places of interest in Shenzhen and other similar spots intended for tourists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6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Supervise, check and record storage of guest luggage in baggage storeroom on daily basis and ensure that it is within Luggage Storage guidelines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6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Monitor and help guests with guest transportation bookings, especially promote hotel transportation to maximize transportation revenue.</w:t>
                  </w:r>
                </w:p>
                <w:p w:rsidR="00B451C5" w:rsidRDefault="007B4208">
                  <w:pPr>
                    <w:pStyle w:val="divdocumentright-boxsinglecolumn"/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Hyatt Regency Kathmandu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Bell Attendant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Kathmandu Nepal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07/2001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12/2006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7"/>
                    </w:numPr>
                    <w:spacing w:before="120"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Assisting customers with their bags, and luggage and explain them room features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7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Courteously greeting customers and providing them high-quality service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7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Deliver Newspaper, fax, latter, parcels, etc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7"/>
                    </w:numPr>
                    <w:spacing w:line="260" w:lineRule="atLeast"/>
                    <w:ind w:left="600" w:right="360" w:hanging="232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To rooms and respective areas.</w:t>
                  </w:r>
                </w:p>
                <w:p w:rsidR="00B451C5" w:rsidRDefault="007B4208">
                  <w:pPr>
                    <w:pStyle w:val="divdocumentdivsectiontitle"/>
                    <w:spacing w:before="50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hd w:val="clear" w:color="auto" w:fill="auto"/>
                    </w:rPr>
                    <w:t>Accomplishments</w:t>
                  </w:r>
                </w:p>
                <w:p w:rsidR="00EF5F05" w:rsidRDefault="00EF5F05">
                  <w:pPr>
                    <w:pStyle w:val="divdocument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spacing w:line="260" w:lineRule="atLeast"/>
                    <w:ind w:left="600" w:right="360" w:hanging="232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  <w:t xml:space="preserve">Pro serve 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spacing w:line="260" w:lineRule="atLeast"/>
                    <w:ind w:left="600" w:right="360" w:hanging="232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  <w:t>Achieve MORS (Macao Occupational Skills Recognition System) entry-level certificate on 06/30/2017 (The Parisian Macau).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8"/>
                    </w:numPr>
                    <w:spacing w:line="260" w:lineRule="atLeast"/>
                    <w:ind w:left="600" w:right="360" w:hanging="232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  <w:t>Created HYCON board for guest feedback (Grand Hyatt Dubai).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8"/>
                    </w:numPr>
                    <w:spacing w:line="260" w:lineRule="atLeast"/>
                    <w:ind w:left="600" w:right="360" w:hanging="232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  <w:t>Selected for HYSAT team. - Responsible for preparing strategies and ensuring effective implementation.</w:t>
                  </w:r>
                </w:p>
                <w:p w:rsidR="00B451C5" w:rsidRDefault="007B4208">
                  <w:pPr>
                    <w:pStyle w:val="divdocumentulli"/>
                    <w:numPr>
                      <w:ilvl w:val="0"/>
                      <w:numId w:val="8"/>
                    </w:numPr>
                    <w:spacing w:line="260" w:lineRule="atLeast"/>
                    <w:ind w:left="600" w:right="360" w:hanging="232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  <w:t>Nominated and Win employee of quarter 2 times based on guest comments on Trip Advisor. (The Parisian Macau)</w:t>
                  </w:r>
                </w:p>
                <w:p w:rsidR="00B451C5" w:rsidRPr="003F2F22" w:rsidRDefault="007B4208">
                  <w:pPr>
                    <w:pStyle w:val="divdocumentdivsectiontitle"/>
                    <w:spacing w:before="50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hd w:val="clear" w:color="auto" w:fill="auto"/>
                    </w:rPr>
                  </w:pPr>
                  <w:r w:rsidRPr="003F2F22"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hd w:val="clear" w:color="auto" w:fill="auto"/>
                    </w:rPr>
                    <w:t>Languages</w:t>
                  </w:r>
                </w:p>
                <w:tbl>
                  <w:tblPr>
                    <w:tblStyle w:val="documentright-boxlangSeclnggparatable"/>
                    <w:tblW w:w="0" w:type="auto"/>
                    <w:tblCellSpacing w:w="0" w:type="dxa"/>
                    <w:tblInd w:w="36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2990"/>
                    <w:gridCol w:w="300"/>
                    <w:gridCol w:w="2990"/>
                  </w:tblGrid>
                  <w:tr w:rsidR="00B451C5" w:rsidRPr="003F2F22">
                    <w:trPr>
                      <w:tblCellSpacing w:w="0" w:type="dxa"/>
                    </w:trPr>
                    <w:tc>
                      <w:tcPr>
                        <w:tcW w:w="2990" w:type="dxa"/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51C5" w:rsidRPr="003F2F22" w:rsidRDefault="007B4208">
                        <w:pPr>
                          <w:pStyle w:val="documentlangSecparagraphfield"/>
                          <w:spacing w:line="260" w:lineRule="atLeas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documenttxtBold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>English</w:t>
                        </w:r>
                        <w:r w:rsidRPr="003F2F22">
                          <w:rPr>
                            <w:rStyle w:val="documentbeforecolonspace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 xml:space="preserve"> </w:t>
                        </w:r>
                        <w:r w:rsidRPr="003F2F22">
                          <w:rPr>
                            <w:rStyle w:val="documenttxtBold"/>
                            <w:rFonts w:ascii="Trebuchet MS" w:eastAsia="Trebuchet MS" w:hAnsi="Trebuchet MS" w:cs="Trebuchet MS"/>
                            <w:vanish/>
                            <w:color w:val="343B30"/>
                            <w:sz w:val="16"/>
                            <w:szCs w:val="16"/>
                          </w:rPr>
                          <w:t>:</w:t>
                        </w:r>
                        <w:r w:rsidRPr="003F2F22"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B451C5" w:rsidRPr="003F2F22" w:rsidRDefault="007B4208">
                        <w:pPr>
                          <w:pStyle w:val="documentfieldsliced-rect"/>
                          <w:spacing w:before="100" w:line="120" w:lineRule="exac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noProof/>
                            <w:color w:val="343B30"/>
                            <w:sz w:val="16"/>
                            <w:szCs w:val="16"/>
                            <w:lang w:bidi="ne-NP"/>
                          </w:rPr>
                          <w:drawing>
                            <wp:inline distT="0" distB="0" distL="0" distR="0">
                              <wp:extent cx="1966698" cy="76775"/>
                              <wp:effectExtent l="0" t="0" r="0" b="0"/>
                              <wp:docPr id="100009" name="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66698" cy="76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B451C5" w:rsidRPr="003F2F22" w:rsidRDefault="007B4208">
                        <w:pPr>
                          <w:pStyle w:val="documentlangSecparagraphfield"/>
                          <w:spacing w:line="230" w:lineRule="exac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>Full Professional</w:t>
                        </w:r>
                      </w:p>
                    </w:tc>
                    <w:tc>
                      <w:tcPr>
                        <w:tcW w:w="300" w:type="dxa"/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51C5" w:rsidRPr="003F2F22" w:rsidRDefault="00B451C5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990" w:type="dxa"/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51C5" w:rsidRPr="003F2F22" w:rsidRDefault="007B4208">
                        <w:pPr>
                          <w:pStyle w:val="documentlangSecparagraphfield"/>
                          <w:spacing w:line="260" w:lineRule="atLeas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documenttxtBold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>Hindi</w:t>
                        </w:r>
                        <w:r w:rsidRPr="003F2F22">
                          <w:rPr>
                            <w:rStyle w:val="documentbeforecolonspace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 xml:space="preserve"> </w:t>
                        </w:r>
                        <w:r w:rsidRPr="003F2F22">
                          <w:rPr>
                            <w:rStyle w:val="documenttxtBold"/>
                            <w:rFonts w:ascii="Trebuchet MS" w:eastAsia="Trebuchet MS" w:hAnsi="Trebuchet MS" w:cs="Trebuchet MS"/>
                            <w:vanish/>
                            <w:color w:val="343B30"/>
                            <w:sz w:val="16"/>
                            <w:szCs w:val="16"/>
                          </w:rPr>
                          <w:t>:</w:t>
                        </w:r>
                        <w:r w:rsidRPr="003F2F22"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B451C5" w:rsidRPr="003F2F22" w:rsidRDefault="007B4208">
                        <w:pPr>
                          <w:pStyle w:val="documentfieldsliced-rect"/>
                          <w:spacing w:before="100" w:line="120" w:lineRule="exac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noProof/>
                            <w:color w:val="343B30"/>
                            <w:sz w:val="16"/>
                            <w:szCs w:val="16"/>
                            <w:lang w:bidi="ne-NP"/>
                          </w:rPr>
                          <w:drawing>
                            <wp:inline distT="0" distB="0" distL="0" distR="0">
                              <wp:extent cx="1966698" cy="76775"/>
                              <wp:effectExtent l="0" t="0" r="0" b="0"/>
                              <wp:docPr id="100011" name="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1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66698" cy="76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B451C5" w:rsidRPr="003F2F22" w:rsidRDefault="007B4208">
                        <w:pPr>
                          <w:pStyle w:val="documentlangSecparagraphfield"/>
                          <w:spacing w:line="230" w:lineRule="exac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>Full Professional</w:t>
                        </w:r>
                      </w:p>
                    </w:tc>
                  </w:tr>
                  <w:tr w:rsidR="00B451C5" w:rsidRPr="003F2F22">
                    <w:trPr>
                      <w:gridAfter w:val="2"/>
                      <w:wAfter w:w="720" w:type="dxa"/>
                      <w:tblCellSpacing w:w="0" w:type="dxa"/>
                    </w:trPr>
                    <w:tc>
                      <w:tcPr>
                        <w:tcW w:w="2990" w:type="dxa"/>
                        <w:noWrap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51C5" w:rsidRPr="003F2F22" w:rsidRDefault="007B4208">
                        <w:pPr>
                          <w:pStyle w:val="documentlangSecparagraphfield"/>
                          <w:spacing w:line="260" w:lineRule="atLeas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documenttxtBold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>Nepali</w:t>
                        </w:r>
                        <w:r w:rsidRPr="003F2F22">
                          <w:rPr>
                            <w:rStyle w:val="documentbeforecolonspace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 xml:space="preserve"> </w:t>
                        </w:r>
                        <w:r w:rsidRPr="003F2F22">
                          <w:rPr>
                            <w:rStyle w:val="documenttxtBold"/>
                            <w:rFonts w:ascii="Trebuchet MS" w:eastAsia="Trebuchet MS" w:hAnsi="Trebuchet MS" w:cs="Trebuchet MS"/>
                            <w:vanish/>
                            <w:color w:val="343B30"/>
                            <w:sz w:val="16"/>
                            <w:szCs w:val="16"/>
                          </w:rPr>
                          <w:t>:</w:t>
                        </w:r>
                        <w:r w:rsidRPr="003F2F22"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="00B451C5" w:rsidRPr="003F2F22" w:rsidRDefault="007B4208">
                        <w:pPr>
                          <w:pStyle w:val="documentfieldsliced-rect"/>
                          <w:spacing w:before="100" w:line="120" w:lineRule="exac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noProof/>
                            <w:color w:val="343B30"/>
                            <w:sz w:val="16"/>
                            <w:szCs w:val="16"/>
                            <w:lang w:bidi="ne-NP"/>
                          </w:rPr>
                          <w:drawing>
                            <wp:inline distT="0" distB="0" distL="0" distR="0">
                              <wp:extent cx="1966698" cy="76775"/>
                              <wp:effectExtent l="0" t="0" r="0" b="0"/>
                              <wp:docPr id="100013" name="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3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66698" cy="76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B451C5" w:rsidRPr="003F2F22" w:rsidRDefault="007B4208">
                        <w:pPr>
                          <w:pStyle w:val="documentlangSecparagraphfield"/>
                          <w:spacing w:line="230" w:lineRule="exact"/>
                          <w:ind w:right="360"/>
                          <w:rPr>
                            <w:rStyle w:val="documentright-boxlangSecparagraph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</w:pPr>
                        <w:r w:rsidRPr="003F2F22"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16"/>
                            <w:szCs w:val="16"/>
                          </w:rPr>
                          <w:t>Native or Bilingual</w:t>
                        </w:r>
                      </w:p>
                    </w:tc>
                  </w:tr>
                </w:tbl>
                <w:p w:rsidR="00B451C5" w:rsidRPr="00C121B9" w:rsidRDefault="00B451C5" w:rsidP="00C121B9">
                  <w:pPr>
                    <w:pStyle w:val="divdocumentdivsectiontitle"/>
                    <w:spacing w:before="500" w:after="200" w:line="30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</w:p>
                <w:p w:rsidR="00B451C5" w:rsidRDefault="00B451C5">
                  <w:pPr>
                    <w:pStyle w:val="p"/>
                    <w:spacing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:rsidR="00B451C5" w:rsidRDefault="00B451C5"/>
        </w:tc>
      </w:tr>
    </w:tbl>
    <w:p w:rsidR="00B451C5" w:rsidRDefault="007B4208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B451C5" w:rsidSect="00B451C5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75062AA-BED6-4451-9585-C7000D1FE1A5}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  <w:embedRegular r:id="rId2" w:fontKey="{F976A79D-0611-4E91-905C-38E1396A4CFF}"/>
    <w:embedBold r:id="rId3" w:fontKey="{E3999E8D-DC4C-43AA-B5EF-B89F1914EF6F}"/>
    <w:embedItalic r:id="rId4" w:fontKey="{17B7FB26-BA37-40E1-AC55-8BF6892142CC}"/>
    <w:embedBoldItalic r:id="rId5" w:fontKey="{C03F44BC-9D8A-4E9D-8550-064C47724E7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A11296BE-4554-4E99-A771-891D9328697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12B4E7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B8D2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945F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3225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2EF5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ACCF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F49F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B49B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AEA7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14149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007B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1C30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FEAA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6C29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DC42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5E5D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5C6E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54FF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4F3400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5486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587A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0696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70DD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886E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005C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9C87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B416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311417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823B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F292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D45C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2E67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E2E0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CE0C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26E4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EEE5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9782E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C2FE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DCC8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08D2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3CAA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521F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901D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D06A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6CC5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E91099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5EF5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1A36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841C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7C31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0284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14B2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04A8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54C5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D62267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6C90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5AFE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0E2E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1835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5C6C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86AF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BAD6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70B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47C0F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78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1E2E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76CB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7E0A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E4AB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D654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9087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A4F3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0F3E1B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8ECC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8ADB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DAC14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0CEC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C69E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48CC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C289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748C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24C71582"/>
    <w:multiLevelType w:val="hybridMultilevel"/>
    <w:tmpl w:val="B37C0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noPunctuationKerning/>
  <w:characterSpacingControl w:val="doNotCompress"/>
  <w:compat/>
  <w:rsids>
    <w:rsidRoot w:val="00B451C5"/>
    <w:rsid w:val="000B67AB"/>
    <w:rsid w:val="00213589"/>
    <w:rsid w:val="002C4116"/>
    <w:rsid w:val="00383DB0"/>
    <w:rsid w:val="00392E4D"/>
    <w:rsid w:val="003C436F"/>
    <w:rsid w:val="003F2F22"/>
    <w:rsid w:val="00404FC1"/>
    <w:rsid w:val="00553823"/>
    <w:rsid w:val="00650074"/>
    <w:rsid w:val="00672AAB"/>
    <w:rsid w:val="007B4208"/>
    <w:rsid w:val="008F7EDE"/>
    <w:rsid w:val="00A02263"/>
    <w:rsid w:val="00B451C5"/>
    <w:rsid w:val="00C121B9"/>
    <w:rsid w:val="00C72167"/>
    <w:rsid w:val="00CC1F79"/>
    <w:rsid w:val="00EF5F05"/>
    <w:rsid w:val="00F23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divdocumentleftcell">
    <w:name w:val="div_document_div_documentleftcell"/>
    <w:basedOn w:val="DefaultParagraphFont"/>
    <w:rsid w:val="00B451C5"/>
  </w:style>
  <w:style w:type="character" w:customStyle="1" w:styleId="divdocumentleft-box">
    <w:name w:val="div_document_left-box"/>
    <w:basedOn w:val="DefaultParagraphFont"/>
    <w:rsid w:val="00B451C5"/>
  </w:style>
  <w:style w:type="paragraph" w:customStyle="1" w:styleId="divdocumentleft-boxsectionnth-child1">
    <w:name w:val="div_document_left-box &gt; section_nth-child(1)"/>
    <w:basedOn w:val="Normal"/>
    <w:rsid w:val="00B451C5"/>
  </w:style>
  <w:style w:type="paragraph" w:customStyle="1" w:styleId="divdocumentdivfirstparagraph">
    <w:name w:val="div_document_div_firstparagraph"/>
    <w:basedOn w:val="Normal"/>
    <w:rsid w:val="00B451C5"/>
  </w:style>
  <w:style w:type="paragraph" w:customStyle="1" w:styleId="divdocumentname">
    <w:name w:val="div_document_name"/>
    <w:basedOn w:val="Normal"/>
    <w:rsid w:val="00B451C5"/>
    <w:pPr>
      <w:spacing w:line="540" w:lineRule="atLeast"/>
    </w:pPr>
    <w:rPr>
      <w:b/>
      <w:bCs/>
      <w:caps/>
      <w:spacing w:val="10"/>
      <w:sz w:val="56"/>
      <w:szCs w:val="56"/>
    </w:rPr>
  </w:style>
  <w:style w:type="paragraph" w:customStyle="1" w:styleId="div">
    <w:name w:val="div"/>
    <w:basedOn w:val="Normal"/>
    <w:rsid w:val="00B451C5"/>
  </w:style>
  <w:style w:type="character" w:customStyle="1" w:styleId="divCharacter">
    <w:name w:val="div Character"/>
    <w:basedOn w:val="DefaultParagraphFont"/>
    <w:rsid w:val="00B451C5"/>
    <w:rPr>
      <w:sz w:val="24"/>
      <w:szCs w:val="24"/>
      <w:bdr w:val="none" w:sz="0" w:space="0" w:color="auto"/>
      <w:vertAlign w:val="baseline"/>
    </w:rPr>
  </w:style>
  <w:style w:type="paragraph" w:customStyle="1" w:styleId="divdocumentdivtopsectionsection">
    <w:name w:val="div_document_div_topsection_section"/>
    <w:basedOn w:val="Normal"/>
    <w:rsid w:val="00B451C5"/>
  </w:style>
  <w:style w:type="paragraph" w:customStyle="1" w:styleId="divaddress">
    <w:name w:val="div_address"/>
    <w:basedOn w:val="div"/>
    <w:rsid w:val="00B451C5"/>
    <w:rPr>
      <w:sz w:val="20"/>
      <w:szCs w:val="20"/>
    </w:rPr>
  </w:style>
  <w:style w:type="character" w:customStyle="1" w:styleId="adrsfirstcell">
    <w:name w:val="adrsfirstcell"/>
    <w:basedOn w:val="DefaultParagraphFont"/>
    <w:rsid w:val="00B451C5"/>
  </w:style>
  <w:style w:type="character" w:customStyle="1" w:styleId="adrssecondcell">
    <w:name w:val="adrssecondcell"/>
    <w:basedOn w:val="DefaultParagraphFont"/>
    <w:rsid w:val="00B451C5"/>
  </w:style>
  <w:style w:type="paragraph" w:customStyle="1" w:styleId="adrssecondcelldiv">
    <w:name w:val="adrssecondcell_div"/>
    <w:basedOn w:val="Normal"/>
    <w:rsid w:val="00B451C5"/>
  </w:style>
  <w:style w:type="character" w:customStyle="1" w:styleId="span">
    <w:name w:val="span"/>
    <w:basedOn w:val="DefaultParagraphFont"/>
    <w:rsid w:val="00B451C5"/>
    <w:rPr>
      <w:sz w:val="24"/>
      <w:szCs w:val="24"/>
      <w:bdr w:val="none" w:sz="0" w:space="0" w:color="auto"/>
      <w:vertAlign w:val="baseline"/>
    </w:rPr>
  </w:style>
  <w:style w:type="table" w:customStyle="1" w:styleId="addresstable">
    <w:name w:val="addresstable"/>
    <w:basedOn w:val="TableNormal"/>
    <w:rsid w:val="00B451C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left-boxParagraph">
    <w:name w:val="div_document_left-box Paragraph"/>
    <w:basedOn w:val="Normal"/>
    <w:rsid w:val="00B451C5"/>
  </w:style>
  <w:style w:type="paragraph" w:customStyle="1" w:styleId="divdocumenttopsectionrowParentContainernth-last-child1sectionnth-child1heading">
    <w:name w:val="div_document_topsection_rowParentContainer_nth-last-child(1)_section_nth-child(1)_heading"/>
    <w:basedOn w:val="Normal"/>
    <w:rsid w:val="00B451C5"/>
  </w:style>
  <w:style w:type="paragraph" w:customStyle="1" w:styleId="divdocumentdivsectiontitle">
    <w:name w:val="div_document_div_sectiontitle"/>
    <w:basedOn w:val="Normal"/>
    <w:rsid w:val="00B451C5"/>
    <w:rPr>
      <w:spacing w:val="20"/>
    </w:rPr>
  </w:style>
  <w:style w:type="paragraph" w:customStyle="1" w:styleId="documentleft-boxskillSecparagraph">
    <w:name w:val="document_left-box_skillSec_paragraph"/>
    <w:basedOn w:val="Normal"/>
    <w:rsid w:val="00B451C5"/>
  </w:style>
  <w:style w:type="paragraph" w:customStyle="1" w:styleId="documentskillSecsinglecolumn">
    <w:name w:val="document_skillSec_singlecolumn"/>
    <w:basedOn w:val="Normal"/>
    <w:rsid w:val="00B451C5"/>
  </w:style>
  <w:style w:type="character" w:customStyle="1" w:styleId="documentskillSecfieldany">
    <w:name w:val="document_skillSec_field_any"/>
    <w:basedOn w:val="DefaultParagraphFont"/>
    <w:rsid w:val="00B451C5"/>
  </w:style>
  <w:style w:type="paragraph" w:customStyle="1" w:styleId="divdocumentsectionheading">
    <w:name w:val="div_document_section_heading"/>
    <w:basedOn w:val="Normal"/>
    <w:rsid w:val="00B451C5"/>
  </w:style>
  <w:style w:type="character" w:customStyle="1" w:styleId="divdocumentsinglecolumnpaddedline">
    <w:name w:val="div_document_singlecolumn_paddedline"/>
    <w:basedOn w:val="DefaultParagraphFont"/>
    <w:rsid w:val="00B451C5"/>
  </w:style>
  <w:style w:type="character" w:customStyle="1" w:styleId="documenttxtBold">
    <w:name w:val="document_txtBold"/>
    <w:basedOn w:val="DefaultParagraphFont"/>
    <w:rsid w:val="00B451C5"/>
    <w:rPr>
      <w:b/>
      <w:bCs/>
    </w:rPr>
  </w:style>
  <w:style w:type="paragraph" w:customStyle="1" w:styleId="divdocumentsinglecolumnpaddedlineParagraph">
    <w:name w:val="div_document_singlecolumn_paddedline Paragraph"/>
    <w:basedOn w:val="Normal"/>
    <w:rsid w:val="00B451C5"/>
  </w:style>
  <w:style w:type="character" w:customStyle="1" w:styleId="divdocumentseptr">
    <w:name w:val="div_document_septr"/>
    <w:basedOn w:val="DefaultParagraphFont"/>
    <w:rsid w:val="00B451C5"/>
    <w:rPr>
      <w:sz w:val="18"/>
      <w:szCs w:val="18"/>
    </w:rPr>
  </w:style>
  <w:style w:type="paragraph" w:customStyle="1" w:styleId="divdocumentdivparagraph">
    <w:name w:val="div_document_div_paragraph"/>
    <w:basedOn w:val="Normal"/>
    <w:rsid w:val="00B451C5"/>
  </w:style>
  <w:style w:type="character" w:customStyle="1" w:styleId="documentbeforecolonspace">
    <w:name w:val="document_beforecolonspace"/>
    <w:basedOn w:val="DefaultParagraphFont"/>
    <w:rsid w:val="00B451C5"/>
    <w:rPr>
      <w:vanish/>
    </w:rPr>
  </w:style>
  <w:style w:type="paragraph" w:customStyle="1" w:styleId="p">
    <w:name w:val="p"/>
    <w:basedOn w:val="Normal"/>
    <w:rsid w:val="00B451C5"/>
  </w:style>
  <w:style w:type="paragraph" w:customStyle="1" w:styleId="divdocumentulli">
    <w:name w:val="div_document_ul_li"/>
    <w:basedOn w:val="Normal"/>
    <w:rsid w:val="00B451C5"/>
    <w:pPr>
      <w:pBdr>
        <w:left w:val="none" w:sz="0" w:space="2" w:color="auto"/>
      </w:pBdr>
    </w:pPr>
  </w:style>
  <w:style w:type="table" w:customStyle="1" w:styleId="divdocumentleft-table">
    <w:name w:val="div_document_left-table"/>
    <w:basedOn w:val="TableNormal"/>
    <w:rsid w:val="00B451C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divdocumentrightcell">
    <w:name w:val="div_document_div_documentrightcell"/>
    <w:basedOn w:val="DefaultParagraphFont"/>
    <w:rsid w:val="00B451C5"/>
  </w:style>
  <w:style w:type="character" w:customStyle="1" w:styleId="divdocumentright-box">
    <w:name w:val="div_document_right-box"/>
    <w:basedOn w:val="DefaultParagraphFont"/>
    <w:rsid w:val="00B451C5"/>
  </w:style>
  <w:style w:type="paragraph" w:customStyle="1" w:styleId="divdocumenttopsectionright-boxsectionnth-last-child1">
    <w:name w:val="div_document_topsection_right-box_section_nth-last-child(1)"/>
    <w:basedOn w:val="Normal"/>
    <w:rsid w:val="00B451C5"/>
  </w:style>
  <w:style w:type="paragraph" w:customStyle="1" w:styleId="divdocumentparentContainerrowParentContainernth-child1sectionheading">
    <w:name w:val="div_document_parentContainer_rowParentContainer_nth-child(1)_section_heading"/>
    <w:basedOn w:val="Normal"/>
    <w:rsid w:val="00B451C5"/>
  </w:style>
  <w:style w:type="paragraph" w:customStyle="1" w:styleId="divdocumentright-boxsinglecolumn">
    <w:name w:val="div_document_right-box_singlecolumn"/>
    <w:basedOn w:val="Normal"/>
    <w:rsid w:val="00B451C5"/>
  </w:style>
  <w:style w:type="paragraph" w:customStyle="1" w:styleId="divdocumentright-boxParagraph">
    <w:name w:val="div_document_right-box Paragraph"/>
    <w:basedOn w:val="Normal"/>
    <w:rsid w:val="00B451C5"/>
    <w:pPr>
      <w:textAlignment w:val="center"/>
    </w:pPr>
  </w:style>
  <w:style w:type="character" w:customStyle="1" w:styleId="divdocumentparentContainerright-boxlast-box">
    <w:name w:val="div_document_parentContainer_right-box_last-box"/>
    <w:basedOn w:val="DefaultParagraphFont"/>
    <w:rsid w:val="00B451C5"/>
    <w:rPr>
      <w:shd w:val="clear" w:color="auto" w:fill="FFFFFF"/>
    </w:rPr>
  </w:style>
  <w:style w:type="paragraph" w:customStyle="1" w:styleId="divdocumentright-boxsectionnth-child1">
    <w:name w:val="div_document_right-box &gt; section_nth-child(1)"/>
    <w:basedOn w:val="Normal"/>
    <w:rsid w:val="00B451C5"/>
  </w:style>
  <w:style w:type="character" w:customStyle="1" w:styleId="txtItl">
    <w:name w:val="txtItl"/>
    <w:basedOn w:val="DefaultParagraphFont"/>
    <w:rsid w:val="00B451C5"/>
    <w:rPr>
      <w:i/>
      <w:iCs/>
    </w:rPr>
  </w:style>
  <w:style w:type="character" w:customStyle="1" w:styleId="documentright-boxlangSecparagraph">
    <w:name w:val="document_right-box_langSec_paragraph"/>
    <w:basedOn w:val="DefaultParagraphFont"/>
    <w:rsid w:val="00B451C5"/>
  </w:style>
  <w:style w:type="paragraph" w:customStyle="1" w:styleId="documentlangSecparagraphfield">
    <w:name w:val="document_langSec_paragraph_field"/>
    <w:basedOn w:val="Normal"/>
    <w:rsid w:val="00B451C5"/>
  </w:style>
  <w:style w:type="paragraph" w:customStyle="1" w:styleId="documentfieldsliced-rect">
    <w:name w:val="document_field + sliced-rect"/>
    <w:basedOn w:val="Normal"/>
    <w:rsid w:val="00B451C5"/>
  </w:style>
  <w:style w:type="character" w:customStyle="1" w:styleId="documentfieldsliced-rectCharacter">
    <w:name w:val="document_field + sliced-rect Character"/>
    <w:basedOn w:val="DefaultParagraphFont"/>
    <w:rsid w:val="00B451C5"/>
  </w:style>
  <w:style w:type="table" w:customStyle="1" w:styleId="documentright-boxlangSeclnggparatable">
    <w:name w:val="document_right-box_langSec_lnggparatable"/>
    <w:basedOn w:val="TableNormal"/>
    <w:rsid w:val="00B451C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rong">
    <w:name w:val="strong"/>
    <w:basedOn w:val="DefaultParagraphFont"/>
    <w:rsid w:val="00B451C5"/>
    <w:rPr>
      <w:sz w:val="24"/>
      <w:szCs w:val="24"/>
      <w:bdr w:val="none" w:sz="0" w:space="0" w:color="auto"/>
      <w:vertAlign w:val="baseline"/>
    </w:rPr>
  </w:style>
  <w:style w:type="paragraph" w:customStyle="1" w:styleId="divdocumentparentContainerright-boxlast-boxParagraph">
    <w:name w:val="div_document_parentContainer_right-box_last-box Paragraph"/>
    <w:basedOn w:val="Normal"/>
    <w:rsid w:val="00B451C5"/>
    <w:pPr>
      <w:shd w:val="clear" w:color="auto" w:fill="FFFFFF"/>
      <w:textAlignment w:val="top"/>
    </w:pPr>
    <w:rPr>
      <w:shd w:val="clear" w:color="auto" w:fill="FFFFFF"/>
    </w:rPr>
  </w:style>
  <w:style w:type="table" w:customStyle="1" w:styleId="divdocumentright-table">
    <w:name w:val="div_document_right-table"/>
    <w:basedOn w:val="TableNormal"/>
    <w:rsid w:val="00B451C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ivdocument">
    <w:name w:val="div_document"/>
    <w:basedOn w:val="TableNormal"/>
    <w:rsid w:val="00B451C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4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20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121B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ram.sundash@hyat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Nawaraj Timilishina</dc:title>
  <dc:creator>Me</dc:creator>
  <cp:lastModifiedBy>Me</cp:lastModifiedBy>
  <cp:revision>6</cp:revision>
  <dcterms:created xsi:type="dcterms:W3CDTF">2024-09-10T16:01:00Z</dcterms:created>
  <dcterms:modified xsi:type="dcterms:W3CDTF">2024-12-12T22:57:00Z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efea2fda-4818-44a5-9708-cb459e92ba15</vt:lpwstr>
  </property>
  <property fmtid="{D5CDD505-2E9C-101B-9397-08002B2CF9AE}" pid="3" name="x1ye=0">
    <vt:lpwstr>zJIAAB+LCAAAAAAABAAUmsWO60AUBT/ICzMtzcycnZnGzP7657cZKVKUON33nlMlDSRwCCuKPMsTDMIJFAXBOMxiHIPCLE2j9B9u7ByeAHbdHfPNXe/+J996Rr0yBuhXgLh4gD9BfCiewFTFL7jtCnNvPP3ldG0EhlEAiCPcxwWDgDU7vB5opmOBBspKdcZuTyA6PMmR4wH4LaVZACf5f5wCLE2Z0IuY4Zyng5CoQepT0XDjGZDKBZUv6TkbgBk</vt:lpwstr>
  </property>
  <property fmtid="{D5CDD505-2E9C-101B-9397-08002B2CF9AE}" pid="4" name="x1ye=1">
    <vt:lpwstr>qbp24RQRs6hNHpkmfUDWEm9DcLdYbNS1mTF0uyQ+R3MpEq42uDxH47JAfW46uHhWs2cAfSgfiCCGAcYjBFSk611GcuMBBrU/JcYlXQCuhWZbB07sIQ1XCm6KhsYImXNxt2eMm9QBm+6cQT/hrmzicQNyRdQ7DfmXw1vx0k34Gs8kTXCAi3TM2koVmtidZvLA5kQw7Di2LV+Z1ZjXW0WzwysdCSWS9tvOO3ZV0BUfKviQh2BaNKyW9yorhppHFBN</vt:lpwstr>
  </property>
  <property fmtid="{D5CDD505-2E9C-101B-9397-08002B2CF9AE}" pid="5" name="x1ye=10">
    <vt:lpwstr>jIu4xaEd/pYrN+u2Gw4Oa/QnjPW2F9WYwsAQIuKv+bxOxUUSwnS9Tav/7dqaVpc/rPjapOz7MrW4Kkegn9zyl9MiT0oCCS+F04kQieF2HX4O+yGJVpA2kVIj/5aYbQbY2dN656doHiiWQBTX+DscSVZs1S/4X8+XN90y5ga9HmUaVzIyKatySNZF5UxskvwnnBIT5mEWvcgaTzC9YxFuwA9fYTebumeLwuQno1yXnEWbxcVc8h5DeXKyc+Z7YrJ</vt:lpwstr>
  </property>
  <property fmtid="{D5CDD505-2E9C-101B-9397-08002B2CF9AE}" pid="6" name="x1ye=100">
    <vt:lpwstr>GcaXqiVLSJ7C+UoHMr4xhAcPbgHIjlzEn3TJclQkRIpcAETnm3XChjp8pYRWVrwa3zuaXGs3yNCZS2FvzzqW3uaa17lRHN/pXFeUZanY6XVlFzkbV64G+E4X48Gfg7ICPYSw/jNuVsO4yjjAlbdLj0rzATnfvxYylGdxMcwnUFHV/k9whlNGxc6PJ/FYY0HiTtZ2XJeaG6xAOid6bCSwHvChEPw4yAryD6EUkrti+pR72xTfYQlr8FAnXayTSVb</vt:lpwstr>
  </property>
  <property fmtid="{D5CDD505-2E9C-101B-9397-08002B2CF9AE}" pid="7" name="x1ye=101">
    <vt:lpwstr>1sAI18+QDOL0lYiZeHZVe5PhUn1vC7kQKnzK44ruT4HZ1YI2BQDfKqa0R5h/DHAGeCnOLqwdXwyslqR6PLYEhuy5m+4+ywXdYZe7zCdFNGStlD8ZpqyBQTJh6qSNpvqL1MteWWlQg4rfWUUr9nUBW9ZmLUztJRXXvLdnz6o36nwVwRCa2C0EOqR2E8Aydwdd2PaZWYYihefODL9TApu5X1ZVmaV7CYrxVDAw+kA68/hIj/fECtiZEkxsJ8E6xM+</vt:lpwstr>
  </property>
  <property fmtid="{D5CDD505-2E9C-101B-9397-08002B2CF9AE}" pid="8" name="x1ye=102">
    <vt:lpwstr>g/nDg9mtLDxfpriztPMCVkhe6R+4m8hk3p6PP5QVg51Vxjd9dsXEtsQBLABAJtT1UmB846Tcs0tpjlaUEYmh5QS+PGVSVdj8emLiWXw1w+AdW6LeXn8OsQAe2Cgj5lOPhM47EAO1fWQD7K8KvMmX2i7F4hYTUd8QTOpjMjNz7Ck1eaT5yJ2GIJhqN1SLAA28uikDdxnI/87LY0RcCaFL3o0hy+9IJIEtuFPmolAL8yIHPVqgDYhYZAwPn4wrttu</vt:lpwstr>
  </property>
  <property fmtid="{D5CDD505-2E9C-101B-9397-08002B2CF9AE}" pid="9" name="x1ye=103">
    <vt:lpwstr>+iji/5tTfWQlLvPTNMRbbsYx2SJ2H6jrsW11v2neQSfT0vqDPgLjfoJhjqJL0Po5gWuKA/YrNsrBWmjlRGForWG5LXwfqLMvVaxN2/6n4SMuc434YMm8BXYMJRoxx10xKcO4XJTDUfuqqOiKb0sBl0aLEnP27v9geFqQdFZoU3l65yYDUWakss2jZKvgxEwJeONZvRyTseAJ0ikF5NIzZPIOhqOSu/YUJ1yQCjfnNXF8DnWoIdUMfz0LGUpG5Io</vt:lpwstr>
  </property>
  <property fmtid="{D5CDD505-2E9C-101B-9397-08002B2CF9AE}" pid="10" name="x1ye=104">
    <vt:lpwstr>nxLg/GDH0aqz8mSy/h/+cyx/eQPkLZlCtjWRFgG3Wq4oBWoxSXeYts8gOoKTVeC2EcDTUDIqZ3/IrctLcfiGI35dfV6VbfhlKqAd/mO2wX69+gh/naWSS4SMcNkeevYzi+D8BgAIajSUfrFSw+UIqlstK9yIHJG3x22PK4/H116tRHrY+uyD2GAcwBhhP0Y8eE/jRw2/kxFHlwA5TVNZxzwD35lRJ9f3h/gL8/3STq1Gd8tuHFWgwL0I4x7+vYI</vt:lpwstr>
  </property>
  <property fmtid="{D5CDD505-2E9C-101B-9397-08002B2CF9AE}" pid="11" name="x1ye=105">
    <vt:lpwstr>ERwh9++DXkm+H26KWOh+RMV8jeGTjfLxt9k+eJL9ZrOOfan/iVRqLPa8eLELPSyb+9ORy5QZGFjqhI6kNgoTXPhZs3wyYgLjg5kmB1TKRoHCxK0rieL3dYj+X81vFtOZFod4KPmXqxtDQZ2t2Asm+yeB7WMnM7Rd/3qcjDhcQYiyPUjF0tCug1yuQVOsdqUgkDeyC7J0hp9wC2ad6axA5+kQ45QJYk56KikgW2PG+a49yWSCIWjsQSvALNkbYJ5</vt:lpwstr>
  </property>
  <property fmtid="{D5CDD505-2E9C-101B-9397-08002B2CF9AE}" pid="12" name="x1ye=106">
    <vt:lpwstr>QMWxYPO1OCXyWdASyyq5hncJng/r3L1Ov6Qy1pLSgs48LJFk7WHZHyHNLdAKZBOZLWR4KUYBi4ozxz+eZVlxFepbpQh2Z5RHW9I8sjPjat13pkd5Tx+52gPJnSxbPYBpvoMJPfG6W6OfgYiXg2xVf5fHwjmp5yMKQR+z2tXbV8YUxb/xQD4UoN+wM+u8gQ1SBpQ1H3F8SUoDd29skWuY2tAqkQ4KuFm/+mayjgTLmiegGyPgBei1hzO3Yc6LKsk</vt:lpwstr>
  </property>
  <property fmtid="{D5CDD505-2E9C-101B-9397-08002B2CF9AE}" pid="13" name="x1ye=107">
    <vt:lpwstr>9eNYjGDK9tcv3b6iB3FcdYDRskLpB0r5j/Ma/fhW1U1bKmye8eFvJ5Jf7wUjPOpmY6ICExk+pHs/2MIHxehOIog2TW3+fJCgY2HEMKAaIEm+CP/7R32M1TpA/FtlzIBu/SrKr2kd5oTlfegImuw0sdibmzONJjuxzP5jw6nFz7i6KM2cwcwg9YcxNiM5M2hkukonYnBLIt8VTMaIFg3WnGk5hICNTSHFrCMnRhmA/ILQ/7BscWW+WY+HnIetZUZ</vt:lpwstr>
  </property>
  <property fmtid="{D5CDD505-2E9C-101B-9397-08002B2CF9AE}" pid="14" name="x1ye=108">
    <vt:lpwstr>W8mPpjcBS4BDANWDsruCYEgjBublezTOUI72TBOo6xzFqr0BS88pPqTijf5Wye2Teyus5seM8f6w5olzX1rbUYTsfRhtG1qyDg1M1I4+Utx6ux7eyzr58d1+C+0pTeiluwsV1Q7y+LS9yIaxMYmx+Dtvqu+8AN23lxQVWxd2WQr4Fc9XUzMOZ2Asbzge8mCqbUjI+qJf+fp2sNCRxhS98qykOHd695cDxcDEPbV9HR50+w3U4CPbkuy3YBiurXQ</vt:lpwstr>
  </property>
  <property fmtid="{D5CDD505-2E9C-101B-9397-08002B2CF9AE}" pid="15" name="x1ye=109">
    <vt:lpwstr>4YVOAaezSWVjBfjQO242AOcDp12WOXt+EyijP6THhttfiunmzApYK0Cm6sE0kkyw2XzdQ5+i8sFYwnTUGh+nIYmMFlxANEI+sFE0aiuEbqmnG2k0t2ivAR+1uI/Xrj6IP+EePxqm6gcagqDYwY9z0y0y2fqbG6gXZRS36eRQaUxNlzZsP97VRwQtNytwzJDbywUOI2CGxvULXie2L7S3VRqZovIGFJiWCuGfSb4RjK4UXjHfRtSjBBPUx1onLVQ</vt:lpwstr>
  </property>
  <property fmtid="{D5CDD505-2E9C-101B-9397-08002B2CF9AE}" pid="16" name="x1ye=11">
    <vt:lpwstr>EYnt49yH/kETifd5wnIZ2h9fZsIkxS80Vvuoh/10sS1nn+5IybApHujdeTa5jO7z/cipVdToUvZUHcfNe/73DF0U72+i+AvgE+Xy7J5IaJewQZA+ENzqASVX6PGnPc9LkVeILETTOA+ap3xyfMmzY9bs7gf2oaEWNJV4AiOleOnI0PzXp13vya5cgRsuLxHGCqi46uELCKLTsQKB40jl34/XPZTZl2Wecjp30gYWDfVtiBkM91u4Nvdmdyw+M0f</vt:lpwstr>
  </property>
  <property fmtid="{D5CDD505-2E9C-101B-9397-08002B2CF9AE}" pid="17" name="x1ye=110">
    <vt:lpwstr>HDsktfQhMewh8SRVlJGwEBiYmaGlpRAZkx0EDN/Bb8G2Q4EyEsr2Z8wgWVC1DkamQVFkpdWIY4WuaS33lzrf3EdaHCWvhtq1IJzb21MedYMc9/nhvRvPSSP/TUv7E+LCcIgaF9+XBiPRmhY6HGSVkR3eIR1PGuzF47t8rhsC7oIEuQps/IE+uH1oj8d8GrNaTWZ/x8IG0YdYFCyaloj7ZXNpf9fpOTnjAcwzskZ33Jm3oU19Dfbdmfxzha5NRJx</vt:lpwstr>
  </property>
  <property fmtid="{D5CDD505-2E9C-101B-9397-08002B2CF9AE}" pid="18" name="x1ye=111">
    <vt:lpwstr>i1tx7b86E6znWVoKn9jwGuwjK5VYSVTY0K5Fcjy6d7VoJFbJ+fDS/rxwfamTU8QrTWhZm3y06WOWnyXL94k7hbdgM5/BSqx6IjlqpY9p/pLc1Sc8VlGXlSqdwUacTp0PRpNwfnqITgHjxJn7iB5eqrTp88P+U1Tge3+7yQydawTzcCuXQwCYcc4Ze1Pe847Age+FfNmc/A4JbGhyjD+YKy/8enX3z5DmP/sz2UclBvtev/iMF4PCYtYfadHsIyi</vt:lpwstr>
  </property>
  <property fmtid="{D5CDD505-2E9C-101B-9397-08002B2CF9AE}" pid="19" name="x1ye=112">
    <vt:lpwstr>p4n4x76xBgEcI6rOT4yqRyIkdw9Cdpju4yjMyBuyBVxk3mdj1Q3z7KxNXFP/CZn+SXuqlU3onQ55oWFoBVUwMpeE3jFf94Y7vU5RZ0xJK0OF9PWMzPgJ80DECEHYXqrpBn1+wmQ3WH4x2niwh+8HvPlLoX5fXlpvBroiFiH6M2uQMz641FVtamrCzTymxgLACtOOaD1xREtrvZw9C+E0VR5HG+7Aux2qPhWTrUd0igAh31wEEGXnbUaU/iOYv44</vt:lpwstr>
  </property>
  <property fmtid="{D5CDD505-2E9C-101B-9397-08002B2CF9AE}" pid="20" name="x1ye=113">
    <vt:lpwstr>qevd5IRIXK5hQK9ExCoAHmzwcM5wAjQ5rY90GIViOMbmXmOSsvu9kNTzK6iGWtMDwch292+IJpvRy4im+Y+GvmO6G8ArKZXlXrSrs3INFH/qp+KXKDZFxGmDj/njzKT9q90dzwu8xDXeXWkuB4hDjCIdfSpf+7A9RMClgd044msjp5M7vondHGQ1WQQmU5/MElT7LRX/hGypR35xxDfbd8IK304ZZSZnfSbdbpe97JmvXCEDQuKDlv3N3fcV+gw</vt:lpwstr>
  </property>
  <property fmtid="{D5CDD505-2E9C-101B-9397-08002B2CF9AE}" pid="21" name="x1ye=114">
    <vt:lpwstr>14RqCn/Yh0zUH9P7Hs+x1EJRun/cro3jI67tpbXRfrqX98awtvRNWaXzPWXAQWGzbnJBIU993XJ01meEnbaUWSlod2PoU8UJwEFuaHNJsG6kzHXAudr2wwAKtKTmL1/HUmAp6bldSMt7f0Z2BPOgwdOn5/kO2b3hkbeChe+to6dwyB3rDAiBMMaY8KsyOZD0OOumn6qw234h/q+V42R34MjAh+EuKHuhELbkza3NcC7+gL5k8DdlFHrHORYtlUj</vt:lpwstr>
  </property>
  <property fmtid="{D5CDD505-2E9C-101B-9397-08002B2CF9AE}" pid="22" name="x1ye=115">
    <vt:lpwstr>DKZedwjxh7MiNQvm56MTcn6foSWe8BzcImjzmUVIUqeDAuKjR1M6YJNw0HMJdowwn5WPrZIlO8yFigEx7SB71a9FqUN/dWuHB9NTq5WGufsZnwnXYMS+SdyA7xxL5TMHXq5fEbsYg9056wTReUc5AhhmLLmuflDRwycjUHMPpd3FTQ36vXj6p21FMvyKW7w9TXpblOn/OqbqkvvJRUOVpP0JfvS/qCF1u1bTp04TMUin390UJskTRVEEBiE67GM</vt:lpwstr>
  </property>
  <property fmtid="{D5CDD505-2E9C-101B-9397-08002B2CF9AE}" pid="23" name="x1ye=116">
    <vt:lpwstr>WKdtUTjYF150AjsSnUKhZExMOomTRB4/iKH1RWWZqfR8cXlfC9b6bJQpbeuUHB+aKvPlXQDli9O6/uYK6Kbjyzy4vOWgPSwbPnbf8i2QHolsv2108Fbn1k5/BLUDYFtnaE4PiXOHccUKhBnDM1bUzERMGTzyVU0ykd1WrcYQv+mHuhI/eB1PIA+ju9LJzlYEzy8jhKYERjnLyCei2+i6rmB5KIr+BclFtBAkBW8WNf+/K6KrJxxVgcz9fL0qGm6</vt:lpwstr>
  </property>
  <property fmtid="{D5CDD505-2E9C-101B-9397-08002B2CF9AE}" pid="24" name="x1ye=117">
    <vt:lpwstr>srTA/v4PjO/sNApUC2rrH1B46ksSzHT0arxcyt/wuOZu/vLvwX8Kj9QhRYur8sU4j29MHsuCA80qBTj5GEZ6fAp8imzkkj73QapqzdxWOZsM/BBC9BI2izbDpQOk5+75h9Tajq4T8ZoXnvAliznQq8xBeNEsM53J5P+cYeq/mHKJvkxkvtfTeq2FcaZmVX773K7UAMoQFjLKqk7jaGhPvQs7uH73wz+9ZdyI8jejbvHNqbhImxHX4JPVOeiObpJ</vt:lpwstr>
  </property>
  <property fmtid="{D5CDD505-2E9C-101B-9397-08002B2CF9AE}" pid="25" name="x1ye=118">
    <vt:lpwstr>KBgxQB9zVISntY82/zp2rNdUOkXZl9EtxN0azTLkNjsDqt3ZYmKJedSYegHQkHq3ADAFXYWXv4unT/GBS4vnlv/V6WRtTA18JP20e3XptV/tMjdw3r+Bva+8dNAa9KysLkalAaugNxNDH8fgt8pAqvNMB4GJSRCSMI79OukrytVsObm06nHzdDjD48w5zYYrzazmw7K7Ypmse/pyDPaMCkbIFKHnnTLfvVu6YtsuyIqBgK1FheJ+cYFhOOrTF3P</vt:lpwstr>
  </property>
  <property fmtid="{D5CDD505-2E9C-101B-9397-08002B2CF9AE}" pid="26" name="x1ye=119">
    <vt:lpwstr>e7O0iYSI/v/AvJYriL6AuQlVzojaihUQo5UTM10yhvOQw2dAG18vySP9Akuv2Cy69dEL9zAP/FPy477het76Wz08ep0mUh1mPT+/hb8Vdped3K+g9xC0drPu1EshrPIMq/CEigsvi19ro5ZgiTR4/X3dplXwVc/5c6viPO1D8wAlKtn3g/0BSFPNXKHsM8N3HyzIB4UNgqkVCDoISc7riPOtPuhkMLla5Zdwy8qOwydK1PvHxY/yuLu29PCCF/p</vt:lpwstr>
  </property>
  <property fmtid="{D5CDD505-2E9C-101B-9397-08002B2CF9AE}" pid="27" name="x1ye=12">
    <vt:lpwstr>wTNLzDqM5rH7qevgK8DYTa6pD7s0/h2Pf+lMNmRmj+yYx2TOrnmwiE579uW5/MeFUWK/rmQVm3K19f4H2Ed5EWM8fuPDAW7XAYeIyd+bs66dJKEDSxbl2iJWJuGAtnQwYUBkvOqexrFMvihRbAp6LXMzWH1+y4ZvppJMUvjK4JmT9S1RDjBVtDGNJJzmXTvQJmCq3YvXsOr7NicCwCj6wXvtxdMRWqurd4n4ccZ5in+7m0MjUd7C9JPz1U7+jIW</vt:lpwstr>
  </property>
  <property fmtid="{D5CDD505-2E9C-101B-9397-08002B2CF9AE}" pid="28" name="x1ye=120">
    <vt:lpwstr>2DbnE6Yr9tMm+p4NcT8queuQZMeT1JpZIhgO5qIQDRsoldyqaL3slrORK8D1jJ5l94c7WZVAMHaNTvs0gOeVVBC0Yyd7ob6+mlH7JBivjROJU56+oxl/YLYDPsmuwSnklfP2jZ75N8I1TFVTctOC4lMZFeV3+cTAj2Q/1dc0VF+HLQpDujU7+eUbx9zCeS3ZfOviiQbLeuFUrPqrlkRSeEr7YvhKVdIDOH+ZSEN59f0MN6Obz6xNSNKP5Zz5aVf</vt:lpwstr>
  </property>
  <property fmtid="{D5CDD505-2E9C-101B-9397-08002B2CF9AE}" pid="29" name="x1ye=121">
    <vt:lpwstr>4W6XZ3iIdKrhL+3wKIUgVc/Ow5dEeMImxoQVH2leI2ic2GzI4XDGrEXfu8VdxLsejjB2M8HJ1bwgncZ8o4SCeEFAN3p3JE0kNJmvRfU/RIx0SrrKiPmsfIFb5vDgL6wtz59/095JWc7OEIzdKk1Jx0imor1Y/YP2RQjeBdXVhGoE02eS1gPdbqcx6NJagciOj4EAxqzjnLnP1YP/R7qa01ACjoYtxDwKi8glHHDw7mZpEMJlUxW/UJ1+vftbHMx</vt:lpwstr>
  </property>
  <property fmtid="{D5CDD505-2E9C-101B-9397-08002B2CF9AE}" pid="30" name="x1ye=122">
    <vt:lpwstr>MMCwEyrluIkRTucP1Cq/xyzIm2FheVPnjXajePoS80p5icY4FKAifVmCddGWGBi3JEE2RyVzQXDpVuMfsv9slG6Tc9UkZlnhhBiEXu6nXG5aZeDZT0CaQBuGLgJSjNBwF3WOBZw/1OtJqaja6mHKoaVwrD39E+1KlDH5EicvdP7Ec+0/aYEwZ9whiGvNXX1Zmq+jDrF6Uh1MjL7BiRULVZ/hOFox1+GsjxGlMe4it2PfkTO+gu1/s4WLoHan1IY</vt:lpwstr>
  </property>
  <property fmtid="{D5CDD505-2E9C-101B-9397-08002B2CF9AE}" pid="31" name="x1ye=123">
    <vt:lpwstr>GO9N2xd6DLLrSrEfFQuerGNFw0RrfMBNgptGwn5hMgzJRljF4unl+jWeviNetTaAmtvaz8XBbSyRwhHGFzuoxYmKSs/t9qbBJBJI0yMB32x+dxCYXzxpUwEDQBUJolWxyj1rGFEY4SOfprz65oN6LI1k5bkINA3NsrilmSBibPLilGPW8kn4buhtAxJA0NRydoIivy2k4L56zc1zA/jPyfQL+gCPvgX8pe4RSAn7Z2KhD1Lw0emOoVT9J3IZK/e</vt:lpwstr>
  </property>
  <property fmtid="{D5CDD505-2E9C-101B-9397-08002B2CF9AE}" pid="32" name="x1ye=124">
    <vt:lpwstr>yOnikwnHlrjRTvOwJrxuGsxz26v76glnY/FBCQhI9gGKNiDIu1YZK03dq1Ltc7iRj5M1NCt7qpm3FdKcNc3dt6tKZqN+zCb7TYzsYR21zLeXwN3qcB4kffNQC+/kKsYhoxdVsk9Voo3pRX6e04boHBEIriqPbQU2vNCWmSNVaBpI/n7o34XKtA0k03cM1EPuWwQrFiHybFv3O0371ABSbUfkLwMPuchHod3oDT68UtNkV8niUtBSU+JPnNjwV6P</vt:lpwstr>
  </property>
  <property fmtid="{D5CDD505-2E9C-101B-9397-08002B2CF9AE}" pid="33" name="x1ye=125">
    <vt:lpwstr>RHf5wVGdMzAu0e1AjFIdvr8rVL+iQ5xSEs8Ow262pMK2EB635uuUM5gnoylMFdZnqN2O++cIQ1QTutSNW5PHGnVm2GlKDQ599FFFV1mQ8edHVFtQNar8g40CLvhZWmdnF/t7sPmbJKSFheCqm79q4HYTXXV6PQ9x0bGDQL49lSLyc2isC1wRcgDXo13iLZrqmbd9qzn2VSL+WRumwgX1tpl+hcH9tpmJbfR55BwHugtBy5JneQW4N4HI8kxR/rV</vt:lpwstr>
  </property>
  <property fmtid="{D5CDD505-2E9C-101B-9397-08002B2CF9AE}" pid="34" name="x1ye=126">
    <vt:lpwstr>fOvmd35RPtGx7RAxCRXQUTGQIUpgz/bQ5EbER8kq+Kqp6NlHSn7U4FMNDxfrP1Y6OIqNpzDFVfQkbuD1U7xuftms8z1iC2ZtiXI3urxrtXNdGsXMT2AN2hVtJ1Ox5J1opX6n6a3lRSW50QE3MPRyvNtqS56bE2fm5gswlhwPHj3UFT33s2E06J7qRZrzce2ZS6RdO0HwcWAR/qm9fFj/f3xrUUQF4it9fwc6ZP6xS42DZQlZeL5lqDCWt8cl/oM</vt:lpwstr>
  </property>
  <property fmtid="{D5CDD505-2E9C-101B-9397-08002B2CF9AE}" pid="35" name="x1ye=127">
    <vt:lpwstr>QMSwiPTmGYffcZa3C/iTy2nS5nnvsJhi9JjpJSR26FjaW3B6L3SpQe7aBgpJeYOSri0rf/DuOPNYE7IK5NOE2SMAo0aC412BOK6sBStMHdesMz0IRdW3rQLkwD1n9+7DCudXT+kDFWUevHiDp+GSbS3jbmYP95vi8XvsYnhCKA2MvIDKfll4skQy2dFE90HCK8H7ckRw2oWQP3u4J02cpCiJePWReCLyXkJhd0Wgtuq45dJj6q/JQF4CFqyRW4n</vt:lpwstr>
  </property>
  <property fmtid="{D5CDD505-2E9C-101B-9397-08002B2CF9AE}" pid="36" name="x1ye=128">
    <vt:lpwstr>LCASQEM9vhlBVV05rz/2gZ3z0juMmj11PQWYOaVTq86FqsdB+bCD0CUfNfWBS9Nn0qH7gBdvH+oanz2Nvi8t5FhsTMM+aigdyzUZP+YEpZ/g4L0nn2iHNyXCs1nD9wQzeD/iEhOvVQuyv8EZRpp+ehuX1hMB5l6ZGF4q+mWDl4+XkqYDfDfVoawePdgTlsxB/WxhIMzvhzToK3qG2JBMjqatxXGXPMFmoO/mLyewEuB0dWR26GbeQLSrZsR+mXQ</vt:lpwstr>
  </property>
  <property fmtid="{D5CDD505-2E9C-101B-9397-08002B2CF9AE}" pid="37" name="x1ye=129">
    <vt:lpwstr>7+3X1B1mPNofVBTAnH7vFK0/mv9YMDCIe2eobx6/6aAyvwkAB+jzyLwpL6Geg3t3Nlbx7UeVLXkeY0sKFSLL/f9Db7EBQCR2powgIKhecazRlKIuidrirUVVCohVouJDParalVvA+8R4b9kKgtbOYA72WkWKPf8KnY49PdDDb8K2r7B4KSKfKmA8Mylh8p9hnUhhtCCHWuhkSOLXRE7eoCm2jzfMS7X7BiAVg3xjN/Oh+6YU2/ikZzMNHwbIIyO</vt:lpwstr>
  </property>
  <property fmtid="{D5CDD505-2E9C-101B-9397-08002B2CF9AE}" pid="38" name="x1ye=13">
    <vt:lpwstr>HhWtDs4zo/BhANVotsvl7+Fzud0XpZ7BhMgy7vVRiXBta2H7SDzFKDnlE29bcUbpuLNvCSwFN9nOHfa36A21EH7Ad911YGXBKENAStp4BmiD4NWBxAQr8ICXdljwCm1PiIMqi8dAxYnhm4nWWQtrhDSEqY8+zWcScoNL6yt3zXJ5RTar1abTeJhRN1Cjs0pDIed9KWFkxGLFgCHa3zZofDqLI33s4pptVHq7y3Je8omSiCe7tEfz7/bi8Mhdenr</vt:lpwstr>
  </property>
  <property fmtid="{D5CDD505-2E9C-101B-9397-08002B2CF9AE}" pid="39" name="x1ye=130">
    <vt:lpwstr>iGQMy2l6pB244v98vygylMzv05iwzRxOz4Lfto4WzR7ASJ+WLlwuX6/1BQgJmBZc9zw+xHW7TV+vHicRb8J6H0J9K46NFDC62G3kV3/pnxFrN1ojUsUmbtaso/eFIoFj9VWEWCenXCt60tDKn9P4B+xKYeaEF9yHSV/PatH8YLTd284EdYpPfc5rQlyTfDROFjiYGaMNpQPV2sXSIFPc3f2a1SrSHnDKIWnd7UTRhfptVQI1hKNplRGXTBL2qGm</vt:lpwstr>
  </property>
  <property fmtid="{D5CDD505-2E9C-101B-9397-08002B2CF9AE}" pid="40" name="x1ye=131">
    <vt:lpwstr>FdONbmZx8ocawbhjEJtR1PVP5z97uFPBhLfjl3GeWg8lkCdqZZ2GhfAYaA0qFOUTDIkP74K8BIt12NiGhL3T9cRF7Trk6vw3+pC7U60VEawGwuI9o0ZKRWdHGG4cG6FhcBjqpXehDzFl/6jRmqeMnOub+HHZIguf6clp0bwQfchSba9iDmucJxdXGGxVif8nixjd+Ia7MXsvjKvk7YhdZB1Ls/fSDSyuwT0k9VyuDUz3eLKRW3scwPPkPAVW6Pj</vt:lpwstr>
  </property>
  <property fmtid="{D5CDD505-2E9C-101B-9397-08002B2CF9AE}" pid="41" name="x1ye=132">
    <vt:lpwstr>aeWOYlGMNY//x+IIilDAqZZ/XsvnTa2OnRQFJTdVZyJ3gZEUGYbSVaMHNpYwBaAk9P+vERjMGkuEKz6qt3u/QNeV4caaon57+VKCudnf+d4qPtl9TYVuOvBcF/Tpws/KQN7TjRcYVVKP3osyqoP80A3LYtr3UcrvM6T3gI6/wqbeabb1gVn0rhkCkN5TpfkIWmA/gF34AZebkySA6udpiZZLr4KA13z5Plh+ItLToF8UF6k9OqM+hnkM/+o5/+j</vt:lpwstr>
  </property>
  <property fmtid="{D5CDD505-2E9C-101B-9397-08002B2CF9AE}" pid="42" name="x1ye=133">
    <vt:lpwstr>PncFGfRFiKROMENU1q3J4V5j+iarcj+7hqlSvd11zXkPxHDHq1BnwQeuH9vth3YVB69M95TkYcTxeRCE4IuAUr8MXpanSufSwQPdbtQFHRG8XbYqQyRB6A+IgRTkt4CJPP+runJWjyGg+26+zC+oHwia4z4Dc4KZXSgIY3QHSpqMyyfgBUbL9g2wCd5UTUoRhysOVGMYpF+sw9+h1h2hA3DYADE/4qSnJlsmB/T0+nyouBXxNuBYyW8P28Y5LIf</vt:lpwstr>
  </property>
  <property fmtid="{D5CDD505-2E9C-101B-9397-08002B2CF9AE}" pid="43" name="x1ye=134">
    <vt:lpwstr>qvo7PImlYJguiCeoDb4A2Axl0am+Huzup/vreFIjPixkmqkvkxntNq6aAFohvBXbgG/XeD1uHXPqcgCR8EOb2psndA3T0BwTWlZecdl982tJ/f9QH+FkxnOLfa2A+5yxkN8Xo8w5au6HRow89cGPZj4YGBzj2s44DQz3TNgvEKk1mEbVZkYG+iY+k+fbvjCpRvUWGEdXhzaRzbeoy9+EY/V1flXl7RZNzrrsTGXjDoarvd+2VS89d06Ks3F4Wew</vt:lpwstr>
  </property>
  <property fmtid="{D5CDD505-2E9C-101B-9397-08002B2CF9AE}" pid="44" name="x1ye=135">
    <vt:lpwstr>9P+JiI53INyws7n5i2cRhz8eOHOn0xH4YpANKy/hlT2m8N6bnGyfGkieICfnyY++yWJvd1DxRAdFHbyVfigfvjVEyxGQHWA4Tm41gQq9d9rK4bQfFlCZqD5IsTm8xL5jbx5ctzRLiuRKgshX8aM5uGoATrFZipkSwgbnEPKxhCByNi+GhVJHCJ3uPysF6NmPL875Adbu+OBSZ9m5+3ADKMw9c769q0iKS3utJPgMbjE7BbrltyhKabxOsfvqpYq</vt:lpwstr>
  </property>
  <property fmtid="{D5CDD505-2E9C-101B-9397-08002B2CF9AE}" pid="45" name="x1ye=136">
    <vt:lpwstr>1R+iqorRaDVo06/SU3Ayc9aBquOjnUlJWRd/+TrJb6cuxILeUHtYYsphnBRk5d0kcU5qU4WkWw9rUPv7kae8TrVoNxKXj21zEShv+3TiF3Xs1dAmXPBjQCKJV8yZpMI2Xwlqd0yarUZXUUpymhaXF0dLguCvm6wmUjdsfGksgi/O9ZPZSrw8hS4lF4H+cHnu8JgF+sR9AhiIMyXD7zmy+CcHKkr6xUCZqJR83JCbjkIoRsFTb2869AbI3fgDdY3</vt:lpwstr>
  </property>
  <property fmtid="{D5CDD505-2E9C-101B-9397-08002B2CF9AE}" pid="46" name="x1ye=137">
    <vt:lpwstr>ldAe7ei11xpUU5Oq6EpX6d6dQImkSIZqzRav1WiDLktG761qWuz2U+0HTJltayXmK87LEp0MUg97jbT7GrvvYHDOi8IbxctUUFg++p8FuVRtX08caK+DTZy6qvTZhxV5vtqwsg0hk2S128SxofpYImWBBrkqhw/gWmL+VPzaIb4LeyteePKaui4XTuahmnzgD1oELceyjxQPMQOC05rO1MUrwY9mKUl4gJUxqsG9GfhLPQBaVfDKwVA0U/DXCt/</vt:lpwstr>
  </property>
  <property fmtid="{D5CDD505-2E9C-101B-9397-08002B2CF9AE}" pid="47" name="x1ye=138">
    <vt:lpwstr>DJ+3vuUl7BhSkQV4rCfhosbAoWB3LqhZ/yade/DPbcNoWzkB9hjnDSTDbcJg3uEhhxf1cCHA+gixvj4xVczQIyi5LINOt0Hwbsc7i4/54DbA6J02lX1896Ob/1+kjfwMlCRUySFUUSBnn8vPGfZd6kAOqUsawvJ91L5Cw6X9fk3cu7ViOfmSezEWoTWpBEUMuxqo6jTkG/Add3aakYPP2Iy7fJVrKyaWoTVNSzVS3bXcU5jBPiap7QCMEC1vBbn</vt:lpwstr>
  </property>
  <property fmtid="{D5CDD505-2E9C-101B-9397-08002B2CF9AE}" pid="48" name="x1ye=139">
    <vt:lpwstr>+tIMfInDcqNo76v6p5S5XcpZ5Nd5agrERBB0MwlTKS0DHLtIGPM7fYQbOG5cy7rt1mtpMStVvx1L9PFSif1jC2xflrIL9Hu1TZtH2oBBcREBZ8o4l+OyWzYPEM5KxIeqyjsXoSSSTqzpjEdksUYCTHEHW1GQGJN9WEEIOmnn8+/9bep88PEWJRH7BLWJxaE1wdw9C1pcSTrGv2Bq/NzzjlU3y+7V/5HGB9BGMcXQw2NqtYsAf2bcz7+owX2Q9T5</vt:lpwstr>
  </property>
  <property fmtid="{D5CDD505-2E9C-101B-9397-08002B2CF9AE}" pid="49" name="x1ye=14">
    <vt:lpwstr>lAf1qmLYjUy0xgAKnK51/eSCr2t6C2kKllkSa4cb1Ayfqhp05BhKzwH7f4FA7otQ4Y8N6q7NEoWuvCwHXUAMIAvvD99rmJCqb61mMu4KlVLPNAAdgaw/iHlHvjPjIL+uPTX9hwNMVo+ukMnolYMJjmIplk27Qlao7156eK86IxsmuE5c7LNZbEGSaGrNGT/hyhEtkmlbt5sbnSgfNEfCaYO/iYaEPXUoh2USN229TR68XgWMbfQw6LfAjS3V4Uc</vt:lpwstr>
  </property>
  <property fmtid="{D5CDD505-2E9C-101B-9397-08002B2CF9AE}" pid="50" name="x1ye=140">
    <vt:lpwstr>3OMCcAmzg8RuTSqODfDNb3sZvBL9yHYAnypV8OXmocbZtVgd3w0JrGGCVsuTLoV4WPQZxQqavZY/cCEvJajvwvZg1rY9fnWAWM8+aRAUOrCEtFsXxT2ooQQFtcxJBI+nTqIpFvNZTkdxeudEfiKVYbcujn8z+TigWMWqEILNN+ftvR9kOE4gHEap0R0aDppfvSfP4iJdwlRbt7gp9P3K66FBUZiKJsvzcZHyAe926u7M/HIzAfcdnma/6pMI4U9</vt:lpwstr>
  </property>
  <property fmtid="{D5CDD505-2E9C-101B-9397-08002B2CF9AE}" pid="51" name="x1ye=141">
    <vt:lpwstr>pbvn7FgCydy9mZs7B2UTEW/3TWBzdqPPmdKl9qllOZFyqeaiF/iwK8LPpy06+g0s7Un6SKgPOb77SpuJQbOFoxoC0pNpSziMyqDrZh59sTW4HK4B1ti2zNGah30q9gD/Zq1NqMn3Q3tJCAv4e0SFmgoGNr0Kfwq+gThZUwtYOQWDy/Y9OcqIF/c3enrQcawHw4lnIZoy1SFB2BX/JIdW/ANayzLkOew8SaUdsBuPEX55MCwgWwQbOGIVo5Top9i</vt:lpwstr>
  </property>
  <property fmtid="{D5CDD505-2E9C-101B-9397-08002B2CF9AE}" pid="52" name="x1ye=142">
    <vt:lpwstr>MYblDyWuHsnIol39jxylgyNK2rUNQYdlA0gVELxwLldyozGE0TfkD1VSq58Cj2hMJc3MfZbY11sqrw5yAmJCHacEPSekS9DRQSndnmkvuY+iy4N2p+OTsbXE9pxPuEpRllWARPDvB9O7YmpglmhtRMz50CLD6lWAlYwmMXEI4mqeKewZccYOnCyQ1VPflos3pa3wCpVilOher0x4u63ER0n/bJO9Gn1K0W/dCV4hO6l44cdGWjVTStBEK0XDAst</vt:lpwstr>
  </property>
  <property fmtid="{D5CDD505-2E9C-101B-9397-08002B2CF9AE}" pid="53" name="x1ye=143">
    <vt:lpwstr>snLfYA6o3OvBR6IUIgFV+Y50Bu1BX56o8ByLp27n5lPFkUAFw/+IoQi8KdG8KJRAVGMHuuIWKrgT0az3p+mlbIuSCbmiYbcwQ4ctAH8QsI0FwJZ/YoE1QX3I2IAy3RxHnf+1aphQTvxhV/ZA35WGCQhqTELKhPf+DY5XqDAW2xmhq+BH2bAnCF7M+VQQk5jRXHxGmNlERXmAD/HRmmrgLV9gTJmx16LeRgoT2BLfX0fv7n9c2uMGU62liqgIl4d</vt:lpwstr>
  </property>
  <property fmtid="{D5CDD505-2E9C-101B-9397-08002B2CF9AE}" pid="54" name="x1ye=144">
    <vt:lpwstr>70ZQr+7Rp4S3KYrVRfcKdE0BQkK2arRhqtvsSVIl4IFCZOfpc0rJ0nvJJVm8HvCI3FyI6mZ3VdHV7Z5DQR0Z0yX86eyU1WVDYZTTmHD9lWXiAw8NYuBTafgW3DPZ5iiBwyjDHtn7vh/y2JdlIZbzM+tYfY8eJt5s4mnj6nvtAV115UpUj2uDmnZpyUA2SlRjlOTV+okYQuoH8W87sxYBFbpdA6m6P+Lok/qx0/NpUMHCm9pP3ZLnu9izp8ule8E</vt:lpwstr>
  </property>
  <property fmtid="{D5CDD505-2E9C-101B-9397-08002B2CF9AE}" pid="55" name="x1ye=145">
    <vt:lpwstr>gJsMm1hSBmpAuzF1Q5FCXJRjssTTLFs7DmtjoOhlmI2JI1fnUUAgMwhVAfIdyR6+34qYoEtQO/ZWa1W+i5sv5EGGuH7U/lVEil1RsMnRXfkSdbOpwMemqkDjsyWjxrHmMCGjH+GGdvtHCIxyQJY4I2WTGNKYFORSUc6iQEm1ygEJzcyINgY6/cai3DGVTRudXYriQgJAyA3axzK2EKz7dgeUqRjGR9nlTUdA3HmWM9cbWu2o9EUaZEhv1RY+vCX</vt:lpwstr>
  </property>
  <property fmtid="{D5CDD505-2E9C-101B-9397-08002B2CF9AE}" pid="56" name="x1ye=146">
    <vt:lpwstr>iQtibw3cdvroZwL0QA4nisTp3XkbXeMkUcKN3Ep1JwktAlpq/61b4uPc+ASplNP1F0s5ewELc0gOQI+YVkAjMCkx4n+RcUWNqnyAD8GPH+ED/gC8IlfhM883TIiWz6o+N6WYMPlKcrkZ407ITKrd8Ent/p7eDmFh+eWLn4JYL4fg+BpF0s4ZXtN/7xzZ3DSxv0orUYzuTkLfGKKknpgNpAz0LW3KrxYAfwm0kPghs/elGz1aO7ppflw4mgIXzc/</vt:lpwstr>
  </property>
  <property fmtid="{D5CDD505-2E9C-101B-9397-08002B2CF9AE}" pid="57" name="x1ye=147">
    <vt:lpwstr>PeNjZdTD/4noWR+Dymgfdjbq8GUia2K+FkpCia/e3ilfswY5xduYOGoyn0F2J1cbhSIt2jHM2cWrr4OvLVUdP9Y1ywjc01AV5aPrMwdcWFpkhNFVHa5pwKIfQQlaYQXUA07zmBi9tP8RrM3L0WW8Wcwrw1pqq9UozxsNHZ9+9ExdyD1gX4emNAB+f/+cRYagsHiU1+3WZMYjsmDYe+tJzC6cBGFERskmaA/d6+OF170vRQeybxCRkmJzzeRFJAE</vt:lpwstr>
  </property>
  <property fmtid="{D5CDD505-2E9C-101B-9397-08002B2CF9AE}" pid="58" name="x1ye=148">
    <vt:lpwstr>S7sqA1kaceWx1hrrDvamSfy8Ou1SQRoYqR8jurOtQ7MuR2PGqgSB8yxU0QsvjyrGW1Fc94nW+pKk0p2IoDvZq/4EfcPEawXyA1BOVf79lFABPXj03nIkX3IzgDOw2MJcBX1FgDALOBI7zVRrvlY8yEdI4I7xLEy7xSRmqJLPxaPMJDGOERoYGF3+rCV2yJHRHrwk+MDcOh9AAMrssM2cITmuRmFI+hT11SoNL+AroFM5LvRNv72B5vzvH290NKP</vt:lpwstr>
  </property>
  <property fmtid="{D5CDD505-2E9C-101B-9397-08002B2CF9AE}" pid="59" name="x1ye=149">
    <vt:lpwstr>MkgAA</vt:lpwstr>
  </property>
  <property fmtid="{D5CDD505-2E9C-101B-9397-08002B2CF9AE}" pid="60" name="x1ye=15">
    <vt:lpwstr>SS7EB64RBEY4Rr5F7urDRBCO5J+0ZymBZgOkp2d8eQIxUPY/rSpbmdVqsESTL+jxxAbfrE3DRPDSVrumSDHEDN/9WzceFl9d8RHf8CxyvKfV/3Yjql45JLQG2c9/lyF9LTfklATki8PC5JnhaHre/hspY6bMM9DH5xr72VhsVQuhQ3gr3SnKvdsAUjFEkusPH6z5doyAC//yFHyfkf5tkR6NR240zMjxA8sudctoi5pOHQbljxSPGg7LupfBsJQ</vt:lpwstr>
  </property>
  <property fmtid="{D5CDD505-2E9C-101B-9397-08002B2CF9AE}" pid="61" name="x1ye=16">
    <vt:lpwstr>hEEeTecQPCbrYgp7FxrEVcVFNSaV5zfYUZPiyC9hGYkjUwOSrUm1FYk5d+hRMEBaJL2JHlZvosb2BUl7jywxNv3RlbUBhw/f2I1AimTZFJoXWhrK5oXS3946XzROwjTrhAAFej7to/InCQ6qOY56fe0xKJPs2I3F22B4icHGcX5xDIeKvb15PyQ+tn+U5E+dVUlnzW4VazmeRq7zudlVbzYC6sLdCCU+pRHMTv6+5gXBMZ2h7yNPm8jhyLJCU0a</vt:lpwstr>
  </property>
  <property fmtid="{D5CDD505-2E9C-101B-9397-08002B2CF9AE}" pid="62" name="x1ye=17">
    <vt:lpwstr>iQGwFDKZXFhGpXs5mNFjZUDnoC+poPXkBzjyeq9tq2/Hl9rqBlyjxjgeJjupHj59PgFmzrJkKfcdfvQeleFIBskAryWxfUg7JmMyIhKc8xT1aYNUEOUMcLVzE6pwS7pfakzQf2AV4nz8O1FaApnjU8BgCi8uucg4RkoMM0YKYv5RbwWppZM5W8ucvaidRWj6gszhBRKHz7gv+r2pD0jyQRtKNTuQ06S+q/HaeFwBiAGfW2vKzfYjCmR86EtCjIF</vt:lpwstr>
  </property>
  <property fmtid="{D5CDD505-2E9C-101B-9397-08002B2CF9AE}" pid="63" name="x1ye=18">
    <vt:lpwstr>frSVTeIMZ8+C8EroD3+eF7tnchDEiTaswzKYafECrbHudWaI67U7JjGBxD/3VhEd0KOY53VYjmnwCUJ8FbTtuTZNg3WdkxgTL2qMvqb+SZIhM3OrD+SeM+ILoFDuiuydVJy1XYMxzZlCsTk1iHGLQ+c2RJkUwS0ExJayfra/I+hpAL8vdRxQISvwbPS6MsONc52RbSEee5NrdGWoeVaaETVWtWP8DB875UCms+pkWv2dQrB9c7KDXpK1nbE/gEV</vt:lpwstr>
  </property>
  <property fmtid="{D5CDD505-2E9C-101B-9397-08002B2CF9AE}" pid="64" name="x1ye=19">
    <vt:lpwstr>u3ZTo0c51vx98BZIXayO4toabBIpyXlDYIeHJKDKPsiz+V61ab2Qs9e3B4vIjF1Jn9MGqhVdZGbrlqejQ1/0YFSJsm1iOQMuanZM6Aze3tJlCtr5wLhFeefJZ6b3+Bjv2ZGOICR/MSKSqIfnQlX/1LTdLzJyej0QMM/UQoSM2aZSGy2vwFqRVCtvvSLbD+z9A/WfrI4WUQX/SEt75oT2SvVA8+68Il1Uts4oPFLoaO5nqXmXQsEuq4ofZ9OouCE</vt:lpwstr>
  </property>
  <property fmtid="{D5CDD505-2E9C-101B-9397-08002B2CF9AE}" pid="65" name="x1ye=2">
    <vt:lpwstr>ejryZTRkjeYHAGqI+6DiukJmjIp3mT3hWwkA5v2QLsqsaiDK5C13h51SRxriNKmJS2Hvyd1SHzroCBWhDCXWIJA/lZnChp51Nk5T51H8uejJocnDhpW9U7n5a4aq235UU7Im+VxQTyJCMwFitBmG1wIisOn02XqEK5yg1+rKYBF4cH22pGYzrsg4l/B5aT47GTM7ScPEcxDfqjUhrXZU8MiAjybjp6x0WJCFXynSfr3hmLx65pNN7JuB0xXCa1k</vt:lpwstr>
  </property>
  <property fmtid="{D5CDD505-2E9C-101B-9397-08002B2CF9AE}" pid="66" name="x1ye=20">
    <vt:lpwstr>0h7NpK4cwvGqXjuq3LkoWgBl9Wf5+hT6/U1fRYuAZV48SsBx+l9an4XlDJR7nd/ayzEQwPvvj6u8BlZbjklUlxWU7RP356MbczQu4Q9OkA+mmbDfiaHgoBt+Mbvf4wdTYg7srEM/SgRHQaUYY3/JH6BrBvMKSHG2haN6vADxkGdApT4PZTzuDn/JSGspQdxMgghtT7NWrYyREOQ6vQL8LbZPD/O0N1RTZpzjQw9qKjbnOb2PG85WqGAbEmSXUsl</vt:lpwstr>
  </property>
  <property fmtid="{D5CDD505-2E9C-101B-9397-08002B2CF9AE}" pid="67" name="x1ye=21">
    <vt:lpwstr>SYT/jhXs0wlmJ2RS33Ou8fFkO1vx6vkU7rNsk8c6qpZkplsFMOatiYdBWvxSL1IZ63umkV52SG16aFlSE2ezPEQJQtOGhQIa3vH9zZ7Ie6gT29eqclFIL+rgHgg7qbmdIFttHsWMlQTyQ6fq2isw/4CZwm/rzo5RqPLj9zEYHPZUJT1532lY6/QgQ1u4IXZNhxJpV/yYWj8h7wYKgNcW5UhdHSvdqMa6O8IbD/8g5T2BE+ZFrEae48VZADTd36Q</vt:lpwstr>
  </property>
  <property fmtid="{D5CDD505-2E9C-101B-9397-08002B2CF9AE}" pid="68" name="x1ye=22">
    <vt:lpwstr>Ref4/cMiDclZ2m1lgMyv0iLc2rjvnzhVKN+4kJI6hIRDdq020wkKjDrWPqAG7tLe0whK8oYqOMF03Q1TkKSFL+Cd8haW3v+p+a/XXgeOut6I93pCATn6OECU1SzWPL5+b0LPJfcmvqNLGdPTIJCyN+FSCrVLEyAXofmRHqWL76TpsGmgcj3NFHzH1SQn85oi8/ILLgZCN+QnttI86gtH6+cTFewrlGSmQs+/Ewi/2O31G1IwBwkUjGPS+xv1wBx</vt:lpwstr>
  </property>
  <property fmtid="{D5CDD505-2E9C-101B-9397-08002B2CF9AE}" pid="69" name="x1ye=23">
    <vt:lpwstr>4c6Y7blI8P0ZjCraVWZErq8dO88MRPrr10cuLvr8uOpFpA24T/H/HuvY81Casl//guHqydOP05t+nQ24sXFBcjbFKn2WHVOKjBjEmR9NPAcMYl1lN8R4Qlapy4z1wdvXwWB46jZbXmcAK0Z+AzAZUyP5bw+0Z3kj72eFEk2ClYBz7k11354jdtE9cWVGnUZSoOiD2UQToHh4NeqWjgeWQkE/7og+2N4VP9lcVzFPGO+qPraWsANf+Cor5/U5rq8</vt:lpwstr>
  </property>
  <property fmtid="{D5CDD505-2E9C-101B-9397-08002B2CF9AE}" pid="70" name="x1ye=24">
    <vt:lpwstr>qt9dUbAkGZQxgsEHiGmOGtOximJ5IoeUi5ezAyBhsdeUhH/uaaC2IoG8Grm/nPRKKTVCRxol6OJqq4F/Zd/VP16ytzW2gKfeLZ+EWXqOwNvMr8ig2t4CflbSRoeqQKt1OuF23rFdeFuw3DQ5l90iveLagYr/xBXxOa07hV35p5rSNn3X8e0l4n6GAdvhuG1cvCetlsCrh4V8uD1z5IqMhMFdJUKgSINFdozohk4uQhinp1QQHfZ58Wrrc3dCYw4</vt:lpwstr>
  </property>
  <property fmtid="{D5CDD505-2E9C-101B-9397-08002B2CF9AE}" pid="71" name="x1ye=25">
    <vt:lpwstr>qtGhDLqbDjIz22OxFeH+M9tPFI8MdgfxbLuD8ooIb7SnHx9WEN9oLWDpxyCPNFz+nNNiNw0YnBVNDGKsLifigM/BBKK4UCmOp+2ewSPFsW7yJVLfaePJd8yoUNlUMq6NUXL259R9l7hDidzat/UomstxEyVWlrUneDs5rzCbGLcgeuCC5NmhyFYjwMCPujxmYgsfGe1GgaRPKcvWm6HvkxUpzWMJ0X+x7pZPEu1A5XtoOOXchyteIOq5rnkIy2i</vt:lpwstr>
  </property>
  <property fmtid="{D5CDD505-2E9C-101B-9397-08002B2CF9AE}" pid="72" name="x1ye=26">
    <vt:lpwstr>ZMURb+xtYpGFnynxIBnddJqJ2kolegbZnOVak2FW+k9oK/n6DoZwnagRoVim1Xbg836HehAI9w1j+4zyVttuTR+pO/rxj7gFsBEQ3E9y52vW1zHzT2XGDQFddGusW40stQa9y3UPMC5lLT5I7DDCR8MZEIJ0qRI68vzCwMFM94MgvjeTVTPsGPJ2nFPu7BDu9gP5Oun7lH5wIG1T481Mojo4wD7WcsiJsyD/G0XctzNXluw/Y25DSk2TljoYUUI</vt:lpwstr>
  </property>
  <property fmtid="{D5CDD505-2E9C-101B-9397-08002B2CF9AE}" pid="73" name="x1ye=27">
    <vt:lpwstr>1XUlaAMGYiVP3p9Qp+nzoX4gaZO2s7lqwzHb0/qX5uoxn8IBMIR3Rf75wSio4DFXpSEaKsfv7qyWFZq3gUDdouVMCS9ItueR5Noc2/VKnwjQ5KzA/npePzKF5dUX+ryPULebr3e1ZUhIk8f7Q/bgap22bfJM7gz46yJ4bhly4byTBPtpLq63DSEa0IWgnXLw9bkXz/GlIY8LFnSHDRPOsyi5+e8fujVj5jLjQdcpVycqX7f5P0c/uXYPHwnh2gd</vt:lpwstr>
  </property>
  <property fmtid="{D5CDD505-2E9C-101B-9397-08002B2CF9AE}" pid="74" name="x1ye=28">
    <vt:lpwstr>m/lus00FFRWvcJdP4BqsddHP34KXIli8V0wvCc8wld0c+uTT4T0slREOUeK9dASukwkoU41BwF5ur41pfdTncvhDHdDZ7xDdY8xM5zEWf3cGtR8ydV0SzhNp9WY0X2qdktGUdko5NNd2Pd+G0zQjwBlv/iKC+NU2M797SLqqkRuKY5V0T3ZOBUMhRhayVBEIVJsq7DKlRXvuNgEkoyLuRRDbaezT56m5dn+TyRFVx9rWzklBVlqOy4tiZ+/TGiH</vt:lpwstr>
  </property>
  <property fmtid="{D5CDD505-2E9C-101B-9397-08002B2CF9AE}" pid="75" name="x1ye=29">
    <vt:lpwstr>idk9NWb7pR1vQYWfQ/fLgFt5/vArQtYsnF7TLYTXa0dk3C/NJc6w+t2glW7PGt5QfYvXa0E+rxzy8+cbe20HNL8EmNGqwCC3rDF6rLv8PbRIplTs4nYnuySIXMsinXVAvObP1c7BFQBwONJb4DJXsfJeQ1p7rEKr2UzLRgqECUDFWpsXPDghsNZZ127mSvVgM5vG/qz1HntUvuvPHrLRxSrKKm0TOPE03bKgEOiO05PXWWkzG5kTS+c4Zb2nNae</vt:lpwstr>
  </property>
  <property fmtid="{D5CDD505-2E9C-101B-9397-08002B2CF9AE}" pid="76" name="x1ye=3">
    <vt:lpwstr>EK/ATRoDBaK3qbyK4jbFcYOJ/j2x6O/P+Qc4NiIPFYRBDPiNh8NcOJn3I/az3rljPv2uPNZ/YmtSqpTqcY0dP8hmbnQ0ApKJ4bZ0plRm2/+LV379+fhO6r9lNkJBauBkg7PwqUN3fSP+TucIP8pDxKJLUL+8Us1ZNOaquhf6gZCDM9olPAW0hyUSNazXNYhLIN3XzJ1cnELsLfyuw4QJ7RLr7+7jwuFBFqjIrA6hZcKQlPKd0tG8iMXYtCKMwcR</vt:lpwstr>
  </property>
  <property fmtid="{D5CDD505-2E9C-101B-9397-08002B2CF9AE}" pid="77" name="x1ye=30">
    <vt:lpwstr>JcDaGmVQTytv4CPDwEAQhFU2CeAcfLhNBzDVNbpvaWI8dedOqIl40GZiGv3VbwAo3Xa453cksZW2YreahuvK6Dm/KqPqPy73D0oWERIBxd18x2fcI6xllFDHrl1FMiOIRmqTI/Nam70eydEJiZVmOacIY3Psg6n8rbcPadvB2aU7Ia1/pV2ewB9ipQllYpFJ5UToT9wlMaKLhAvrY383FwVzA8EUhcJVLx2BpEa6MEdqKK8r+2YXX5L8ZwDloVh</vt:lpwstr>
  </property>
  <property fmtid="{D5CDD505-2E9C-101B-9397-08002B2CF9AE}" pid="78" name="x1ye=31">
    <vt:lpwstr>evjqTffSwPjJR5YMNwuy/IuMNPwFhkRMV3VWm3JtwHQP8SPSX3UCmWwXSljp5Es3eyqzapIR3cEmdh+LjwzDPzHfECt2KoMBNiZwBZZEiEEatF34Ij+Vyi84m2im7fWdGSIWUmOuPZfq7o/d9svgdIJFmYMUi58rmvUAH5h67DLSQY5LCq+Kj2woFCtuLQ2bqFrrVV3TdiaULSpxfpoXqH+vC8uvd4c6vAZUqFYiTSTusZ5MHVjSQgjrx4TFJjA</vt:lpwstr>
  </property>
  <property fmtid="{D5CDD505-2E9C-101B-9397-08002B2CF9AE}" pid="79" name="x1ye=32">
    <vt:lpwstr>pueR+Dv3TJu4n3djT7NXsTiEeex+FG78s16vJ+9g5B2koI8qwbCGGwx71XKeLpXptxdgtScs8xcfqytFWx39qD3zi8t/xE7Jld0z6hPWH9+xGIRkwe1NR6sGpAB9+cdc/jYPxh5N2iQ0LCzCXbmaCB7JF6bJ5gvYJARrOO6AkfO/2omnccX9gI0HbY2IQQxXWppXaiOuhDMC54/vD6LzDne++hXiPpQWEndcJZ+gfOEaRuqGHdrr28fwJZdQgIV</vt:lpwstr>
  </property>
  <property fmtid="{D5CDD505-2E9C-101B-9397-08002B2CF9AE}" pid="80" name="x1ye=33">
    <vt:lpwstr>8VsKliMNLFwaSg9ZLOhCrJZ0Wibtu/zCR8eOO73ub2DSvx64hS75ojIuqLgF7hzLkLK4qcD5nzBVA6IHfDu4zmX46gaJdzjxsl8SAuDmDghH2d0AzgxFV/yKHSed1wiSXP5Ym3alfU+bOH9QvLKhBGo2NUOERLh28pzbFDltnf4LDh5aGvURsSTxrMilrOeKdwofxXfJvUgVMDBBMMF19lzePu9G18ut6y5b9rVvWTfUXQB22BdiHCfFSK+HQxO</vt:lpwstr>
  </property>
  <property fmtid="{D5CDD505-2E9C-101B-9397-08002B2CF9AE}" pid="81" name="x1ye=34">
    <vt:lpwstr>vA7hsCtOouzXIh2CQrq3RLQG/qnd5M97lTlpKve6l+UhUwaL741bWMO/Nra5/C1gxwA3KpCUwrgZW6PNXkznbwK77DUx+KzVEEwl+MJ/0Uq/vpD5X5KRtxPLCKHONyJBr0ubsYrGAPG3TRZFlRXxZajc5K6IVBpoZtG1xS7GUv3NxOLRP3F0Xc26i0glzRoxSJ9PUzIfCCkr9+4AbOKZxlLMJcj53wB84mvgt+PDX20BSrc7DoISWtnpV9xc5ue</vt:lpwstr>
  </property>
  <property fmtid="{D5CDD505-2E9C-101B-9397-08002B2CF9AE}" pid="82" name="x1ye=35">
    <vt:lpwstr>vHbFNXsqgiSrTeZpjxdzX49StPI79Tw6mpNI4EuM8tRNKNDhVdUBcqDYPFmNWc5/qRZcl8bSU5dQVnHCX5oDkBBgQ1p6Ji/iZdwOqE5DVFpIw4/HIOyKjAQifoTT56YnMJZe4I4PzJfU3ov1XlUCJT5u8daVy0YFFrF/LOeVM0ZAq5D0lysNsddat0A6eeLywd3rcQP2wj+vGRIee0Bjs4GcR+afY/xgSno6vHW9GgbNPapfJB46YDrazDjIfqw</vt:lpwstr>
  </property>
  <property fmtid="{D5CDD505-2E9C-101B-9397-08002B2CF9AE}" pid="83" name="x1ye=36">
    <vt:lpwstr>LpJKWxP1zDXSuRamXpHGg9AAiyNsz1+2wu1JqLMqZNcsPMhYOlVcbr8h/snqG1d6IlJV5Y/JLzx8xsfRpIu7sNsY8bPmygpB3lFsLFA1p6uA4COvrXP8XF82PlSrFezyAseIH7BHNOc8vuCi7UvGbtAtc80BhAORTUFRPvFXJo0KAQcEeEx7p34ElhCFBgGGDjJqla4//9lAS0O1Kwdw/aj9IWRpzsBlFvGOlEGuzpFaviz7H2yFb4DBpHIV5TI</vt:lpwstr>
  </property>
  <property fmtid="{D5CDD505-2E9C-101B-9397-08002B2CF9AE}" pid="84" name="x1ye=37">
    <vt:lpwstr>jzfgnoshhTbzXlacU/ZzCeOy0XOG1NiGiS35ELtL1H+nR0AlUXMJs1y0QtsDGZkg7RnvgBAYi3CDXfUfO7ICV1/78IZKMmXx8AeVV2QqJEhIucuMtHAW6TTYQiLN62Z1ILSsdWNf8hig2CaHUc+ufmJz3EVDzMJpl1b37QJ1cnF+A6lUN7dG0V2r5AyHzELB6wqe/5sNPRzFRrd3lQfcm+tpqrKBDIrdf5+cxUDX8YOr2ChovfHkJM3Q8dJulue</vt:lpwstr>
  </property>
  <property fmtid="{D5CDD505-2E9C-101B-9397-08002B2CF9AE}" pid="85" name="x1ye=38">
    <vt:lpwstr>bul0vE4uY3BvlOLr04+pDqq47ut21qAa46n/nrhMkQ/mpLMjqTy1TUvMF9rSrMhA2iKPSMmOvf2K/bGiRkvtCtu98/1VR5OKq/Pf12Vhum1MEUbY5Ng6BxengmVO9h/8WCytlWL01ba36/vSgINGtqaDzLPx2ppd4eKJtNHVsaBF13WXJRbQZVTwWhVFJT5AgmPOHH7cxgaOzIMPdkR8gzRdCBald3SYO0/wHKoM29BXZfWdbRiRWiQfJpsPqFw</vt:lpwstr>
  </property>
  <property fmtid="{D5CDD505-2E9C-101B-9397-08002B2CF9AE}" pid="86" name="x1ye=39">
    <vt:lpwstr>YZMMPrC2zfRA2dgIqkg7wWk+UrYKyn+75hRs+RDKLr2i8nizus80WvLJBKT3+fgevwZcSSv5Czt4/c3Qc+x3VGWoFf11dvQ5eUaYSS6GSdGLd18U4u6J+1BEgoqxT6v02R3gDa7yMBMKBkXNZ+AZYrVM7ntsFGAuu1f9IdgGm45VzUl/A0cOfNBi6DlvqMio+mc1/DGP9fyy6dWFDHaAjwUdBnYg6g3J069nL/frW+MSpIoPIT0AnMIyKzIq6wz</vt:lpwstr>
  </property>
  <property fmtid="{D5CDD505-2E9C-101B-9397-08002B2CF9AE}" pid="87" name="x1ye=4">
    <vt:lpwstr>Hv0rpFY1506L4V1nLzAUQ6muC09jC0EYrXHDvashHN5/wU05tDFxMFiQTfXRHP3cQgidgXHnNWgCvYq44kArJppHSixk2yg6ajs9qdBcJVLVgKahpkLBud95nE89RJFXOGIc8j4gLU4jhJ0A9OzJUUicQYunDJq7xTXXaMnSNr5v310eKYBTbg2bzLuK/fAdE9JbpXZilFhsKq37T9sSKICTv02uyCSbxQMjT9pFb1SA6r0vOP8PFghiB7h8Yst</vt:lpwstr>
  </property>
  <property fmtid="{D5CDD505-2E9C-101B-9397-08002B2CF9AE}" pid="88" name="x1ye=40">
    <vt:lpwstr>dSBT8puFiH8qev3byiEvr6Y3vp9V4qAizyCAtDIvlsG2sA6+cX/DoEHLvuRAst41Kie2S3OBBP94NmJDsHrEZFtot92ycEsJDbaT+2s4QeN7W3ESooepCF/ASNQlbzQGiOEUnM6d3sY1H5pqZSKyo/iDpzBzYKS8OEq2I5VZt1YtwMP8BumXmPhtnJnu6llWl49FYae4ISIcqllCXQiupRq29Czgstn0rr+yzKf941btDebHtnnCXHkuCYWfPgS</vt:lpwstr>
  </property>
  <property fmtid="{D5CDD505-2E9C-101B-9397-08002B2CF9AE}" pid="89" name="x1ye=41">
    <vt:lpwstr>IYWQ3ELPnfoJ4z5lJO2UI8lOZauIydOHPT3prp1r7G6TNHBxZ+Iei+pIhYfv+AdWC/uTpbFlb9PDrGl2rASM18Cl0ATqu613BvSKn16E1DrD7UntogaJ1FuuftqKx2v+l9kcbF3U60uTrOI2Ib2FN90MQnrwWyUZjpPpbHxV4c/rP8frqiyqkpabypeUPI8tSgJHxcMFIECac42GvqCDj1eyfnmBrHz2k7i1/K08/NCVD3kZYsG8GVb/CJGkOeC</vt:lpwstr>
  </property>
  <property fmtid="{D5CDD505-2E9C-101B-9397-08002B2CF9AE}" pid="90" name="x1ye=42">
    <vt:lpwstr>Wr2kQO6VOv+w/m+kz7MeJ+lzSZqVPzda81aPTv7nmTxBnmzWa64dCAZobuh1XE7QHD6G4aBQ83hbp/2dsODPTG2VhenvaEyd3YoVDTCVsdF+PYftK+e8ERGVkK2NwbFl3tqmeyLlBIi6BEUNrYJRd5m0+8Bi4VgKiZCleN+Zr1WGTry9sM90q3lpq8189INWsvvtrrR2oUOrY0CuSs163Y5V48c+tkoYn5qcq+o0xvFe+IkSFRutIf347uU37Fa</vt:lpwstr>
  </property>
  <property fmtid="{D5CDD505-2E9C-101B-9397-08002B2CF9AE}" pid="91" name="x1ye=43">
    <vt:lpwstr>pDMoP0WFISCUOb5BPdXY7V175fQd56gOsBJGVNXkSp+mjq7MP0efHWvkSAbnW1fEvpDfG7AmzTki+MjeDuaKrjcTFmeouj8c7+nepr+UvWqn+DT5rq0km1yz6wcWLwmbnYmFucOR9dpm2kTWGBIVKP1bm+uT8/ky9ZEnyR96sc2rUyalbNJ2cwWYU/IN+fgEXPBJDH6RBHdmEgMx10uQKgiWE9oAUlAEYq2MxlNOjWUC5JUJwtTYBcoh/E2Fpq2</vt:lpwstr>
  </property>
  <property fmtid="{D5CDD505-2E9C-101B-9397-08002B2CF9AE}" pid="92" name="x1ye=44">
    <vt:lpwstr>6pxhccNeylJd/n3qzZfS0sKOKdLHEEEk9DHXdiLUj7lqh0Gcmf7DyBZl75PlHKJeCq8M7LKxVVJViAvkRrlM9NDa07fuYKj/gU0N4gCUyntK3eUf44gSlgMZMv9Qu9xkcQmb8DMgSNk3UvwqdmFcsNPQV6Xuj8y050VX7bP0J+MEvJOXqgjYpyQCA4AzBn0k9n5Ho9i+OjxneU4M8+YlkwBF5zdNqgg4dXsx+YP0ouz+fs7yuSJwBfPqoT1CT7V</vt:lpwstr>
  </property>
  <property fmtid="{D5CDD505-2E9C-101B-9397-08002B2CF9AE}" pid="93" name="x1ye=45">
    <vt:lpwstr>pfTjDkgMgrcTeTge5DFQI2D/ib01ceGwbZlvqXkDxHYFHUvolfxzsoqsL4Ri6R9p0rHa0U9DiulFItjTGRh3YX6B92YdGUcvXrtJBnLm/4ChCGnE6zQcDsvFWHedb/6XeLZ4R/1L1Wr308YhwO7DspJ6m3mpvDeDveQsDIJaG+9PjF1tvXu9ZzNT2jwfYtspGKrhm5k6btyuXL58UurBt8omi6U8v/D/J1dC/XOm+VwyzCO/+1ZW+jajFV1ccMC</vt:lpwstr>
  </property>
  <property fmtid="{D5CDD505-2E9C-101B-9397-08002B2CF9AE}" pid="94" name="x1ye=46">
    <vt:lpwstr>H3aaNI5t0NP67kOFDNCxcYljFQHcuviosYV++kC1s3FQXr/LPAr/QLataOygQydp1xxv3EMv5L3z90zj29H6yuYqaTJNqdkaCHCpEH5J8t2EHz2SdKbxf+UFCA7tsJFAX8C1GEw4v9xYdh0TbRqtS2o+PFRtg+v14iC8pFRXYlAaxZJhcgRkkiSmj+6ED/Ug9yr9tWsTv19zJuEJ/1lxLHVBe9KUhX95nkzlPtgXxBODwZVKYB4BTXtRgSssfPo</vt:lpwstr>
  </property>
  <property fmtid="{D5CDD505-2E9C-101B-9397-08002B2CF9AE}" pid="95" name="x1ye=47">
    <vt:lpwstr>0XzIGQU4SZalf0CMHs26wtEyEsSIEF77nd/V0ZlPbDrOoYq+t+QQH6iIKuBtcUizW5uiQoUbIDwmZNnWJhBBHT6TB4cQJIsK0nNRuLK60XR/zwDRO5WwVfwpwd3PIyRSMWzXRxvqvqHtB88v8fggFEd/2ceBj8ibfh8OUL9YhCiLmjvliXQftFy3uagtgiO9Y2Yka6//LnhqXKvkUWi6gHIYIOmdRjUEzxOhyMUmmzr36tLwLcE2G0DuEjrozea</vt:lpwstr>
  </property>
  <property fmtid="{D5CDD505-2E9C-101B-9397-08002B2CF9AE}" pid="96" name="x1ye=48">
    <vt:lpwstr>COlBgHlA4Cv0EUwzjZ8KggtyzDqAyjhR9Cw36wqIs5c/GIc/1SnRjp+1Tie2/YQb2ehMBVn8JnPXrjubsgg2BhbMNMrwBTwgjbUrsj/w8J2ejG187iOr1jGFe4Vj/CZzJr9fPvDSJ/8x/idikGQAFMcR9reHhpd8GtpaaWKfRaBDrT6DYtBPnn31acL1A124sSSamppCPQWbfE8ioDS1MuDr8DOJefszMgYeArggRgzK1J0CiKftGaRnNpyhUQx</vt:lpwstr>
  </property>
  <property fmtid="{D5CDD505-2E9C-101B-9397-08002B2CF9AE}" pid="97" name="x1ye=49">
    <vt:lpwstr>nofw1gGAwid2N66nzty6oY+v67HpGwcWaKtA6T9+jz195QmT3w4t0sVIlOTaiL8Yq09lwED2LPh/oq1AP+KiDQvsqHaEvorC64j1VJdxL1ElhrnKnLo2yrK50OTJ7SqfWFiWp5h0K3I5lvTiY4G41D0Cx3j7+HxIp8/+25Y8c5H0hPOn3RXVkcmZYuKswZUlm41PbC2t++U8xyjq+wiYXI4fK0FcCvYZZELHCzAVLxn0enwWce0dr3WAubA+ySL</vt:lpwstr>
  </property>
  <property fmtid="{D5CDD505-2E9C-101B-9397-08002B2CF9AE}" pid="98" name="x1ye=5">
    <vt:lpwstr>KOh6NgqXfpCEMOda1opa9oCTspmRTZ9BAuOmNOuPJz4D0fXsX4FLMgjOfBMTz3kH/zllu9PpOtn6HE1c8E28OxbIhYg1zLPsnmgGT2lTk9PlsUdDeIpoVQLke60AMnExLg+Zg8W2pU5NXtiZl6GZ0TuqWBZ0SJvemkbB5AgY4jZEbmTlCOOgNpx70Y4GKWi9Ddm9Km3TYYPzHlm+fSI9L8cUHv3KMRAM6af7i9erQWt+ClAqqHCRyLbrYN+lZLk</vt:lpwstr>
  </property>
  <property fmtid="{D5CDD505-2E9C-101B-9397-08002B2CF9AE}" pid="99" name="x1ye=50">
    <vt:lpwstr>3vBJBFbqxUKeERGtvoigK172sTNh+gk/LaFDP0pgATtAKCqCdPxv//VWFHhYWRQ4A/ISjgnhT55TJQTIhcBW/S6Vg1CyJ6y9yelcUv+fweWDHg7hZPLSjMBaJug4mNzikf0omb/SM3FcrpMGuEjQFqyNeSBuWVXGWP9DTml/ludf8oYMlONgeLqJALAv/UkIOaJBX3AwiJzvVhux0KPSK51PInH/qzIK3Cl8D203fnOVyXv98UD6lJf/Sn5TVVm</vt:lpwstr>
  </property>
  <property fmtid="{D5CDD505-2E9C-101B-9397-08002B2CF9AE}" pid="100" name="x1ye=51">
    <vt:lpwstr>p5OPvd2ntYqXfNYSWL8ZemAAzp6mlDQonUaZYD6Isf7F/3FzWD3FbsHqL0HbHsfVhPCoYaXE1SCSBQ4chkOi0Fsf5CGofjYsl5zOW2wOxfhd74XjtHcpyFMIKBf+J8f/vpzKk4Ew4swVlwx0QC0e/uPhTxtb0qSWfL2+EkI/Zd/MQwP0S76jhJrRTZvMvKsFimAXeDyyHPaNOockxx9nQdEcaBz1tZGJk/O8H0BW19+e2B1f+CEl0WTUWSSy2fA</vt:lpwstr>
  </property>
  <property fmtid="{D5CDD505-2E9C-101B-9397-08002B2CF9AE}" pid="101" name="x1ye=52">
    <vt:lpwstr>yb9diy2NYzyP7sSKUP8o9O7dEQK0e7lf+UzOU2gwRddsFbxWchsqizQD4/lDYfDdsPy8kWxzNLhS1L5YR6SM4yo1DC9n/uK1tkD7M3bC4ouphEVKxqFvlMLzc90/tTr9dXxJU0o7WGTp6a6yJmf47Ng8uAkCVQq1fmcKS+rB+4eE9cWdsj3bg7xtG4sW7crc0O9gjQ0YsRh0TdlB4/jrCUGV1qaWArQEDWsM4e62+K2pzYWVvrP38y210/07bse</vt:lpwstr>
  </property>
  <property fmtid="{D5CDD505-2E9C-101B-9397-08002B2CF9AE}" pid="102" name="x1ye=53">
    <vt:lpwstr>ySo+QQJv9NbFdjzvi+uZFOxZm784xfiVfk6lnCa378/gU8+J1L9FO4rgHToyjmma2JPO/4JkorhIM3Sn9w+/xdmSollkG1aBdiSopyJup5YDUYbj+HraMi2ES8eYPW3H2VlfXXIsQ9z86SRsnQ2WztP+MfVTbP/xLR1raMYxBNDsy32f5LU5+WkQN2QLuBlFDjgveF4GHVqeC38wsAG5h8WquWqoFTpNl1FClt3elnjbsSM3Uu0ieTwh2Mv2eze</vt:lpwstr>
  </property>
  <property fmtid="{D5CDD505-2E9C-101B-9397-08002B2CF9AE}" pid="103" name="x1ye=54">
    <vt:lpwstr>4i5LYTV/ICE/qxM23ISJQAxS8FXaDwTfL2R1f8SsEs+Gax8is/k1t8IgvD+YHcgNfqDBrX3t1/sg4dTaLbKkxh4hASNqzv1EBp6HXbmI4Y8rrcoDSrcI60k6P87FBceOvTHQh8WOrDv49Tx+6vfCQYyP+augUp0AR0ZddFOFhzqiKInihJJJ1uLZUzON7VH8vaCTF3o/RUPDcqMnzPloOp66YJejiea0F43kXFpBv0gQwXi31Cb4S1bug0d057H</vt:lpwstr>
  </property>
  <property fmtid="{D5CDD505-2E9C-101B-9397-08002B2CF9AE}" pid="104" name="x1ye=55">
    <vt:lpwstr>y9wOT0OeOQP1rkXf0VQaEepEmB0v3wBtzclX+tDSJDvQtcNt/OVuEwUi7VBy15bzIlF9N0WywjJVRBvPQj74lRDOypAizOHGt7DK3QsaXb85K/wTF/K978Pk0XNsxRIe+49an+4yHtZr9LLV8ruKwED6e8mDudsbWOZ/OuTn8ai5mkwbDZ4YCcufxHEJ+lB6beXK0zyKfY3T6OQFja5RaP9eRM7fpl4VEfDmGPBkffkdO4JSVgHHWOirJfGLg/h</vt:lpwstr>
  </property>
  <property fmtid="{D5CDD505-2E9C-101B-9397-08002B2CF9AE}" pid="105" name="x1ye=56">
    <vt:lpwstr>4WHUyNYA+IRy9p5zsc0IRDyKZcZr1ofBVfIc0BTaZPVk0TfEaGfJcoeX1nwL45lRZpc3krtT1la6aCe/020t8UxY8CWpl0mbvuMf/Jy875XlNsMVGPmM/43zY0pxA6JCSfm2lP6ER7oEojDbMoMIivTeXjSkB0RYWyDPaoKFp3NIGb4SZ/7ZZmkyB7nituRmiSqOE4BBkUW/PYaI8RrKmeROZ+ACg3rlP+5DZFtTlLqzZ+RyZHC/EtZuybY2DP/</vt:lpwstr>
  </property>
  <property fmtid="{D5CDD505-2E9C-101B-9397-08002B2CF9AE}" pid="106" name="x1ye=57">
    <vt:lpwstr>cB83cii9UhYMzBBvtr7KFOrABMKMx/zKULrmVNe3BReqaCj5hUDvaXGsH/kva4Od1WfBNyNIC+oC09ve+O/iTYkjuyE2hLflqJl9h7Pt1JkXnsGbb697u51Z64bTdq4knXtlF/ksJOFeLKhuFPQNa8x4gA4ahirfEOYygMMaOh3d5Wcm646FyVauybBOw2vAE6vFWH6qa8KrL6peZTeGxKD2XDcjcMv0m0RnPsVeJbYIiTGqlROfxAKgA9119ah</vt:lpwstr>
  </property>
  <property fmtid="{D5CDD505-2E9C-101B-9397-08002B2CF9AE}" pid="107" name="x1ye=58">
    <vt:lpwstr>ODg3Js9UjvxOgCf7cd9rojwg54NHm5xmMuIWP93vs7xC3fhWHhZp+pzWay9YJfqy6Dy4P4PrODnPH4Exj0jqA235N02NJ7ZcIAtzJ2AxR/qeCpj31UMwC9yYyrRDSZcJaKipuproJkZy+4sY8vCp7ONOiSnPoW+eNd1BDknzTfbxSqcwEzk/gLoLP1Qke27OKU2j9bF3jrldFYM2iJ8TjA27PhLYGocAJ+Ko5vR6fwkZg/ayioDC0+hgYNmvsju</vt:lpwstr>
  </property>
  <property fmtid="{D5CDD505-2E9C-101B-9397-08002B2CF9AE}" pid="108" name="x1ye=59">
    <vt:lpwstr>uKP4C16AmxBuQ9yvoHfSpxjZfGDDsrfmNiBPIYr1/f33DgUBTpsmncsFF1kbqfgJPyRDYtTqdgGS++W0hhSprgAUSs7VQhyDeACt1ZPeHXC2kRlMiINQF3HR1ookCJlZzOresus02u5wi7s1JvRsWrBl37ZOyPgsrZG8588O0c8IR2FGBaJzbCbMte+6JemreCseJKHMbRvnUkvKTWEmPIDi7D/XtZKptJk56rRr25whh2tG8qtKNf1pPoPp5Hy</vt:lpwstr>
  </property>
  <property fmtid="{D5CDD505-2E9C-101B-9397-08002B2CF9AE}" pid="109" name="x1ye=6">
    <vt:lpwstr>mPAgSkelqLghx1Cf/W8cRuW7LSUNLgmlbT9OXcDM1Iv7IAqy//EhoULp1Ln3k5UnqWxmRAIn81g1hJng4iIvdQ+/zUz1rgC3yBn63KnDKODsP+MTGe4s+Ro5xJy7AeNeFNNIjJGYVhibAZBfNjcGex6SxK+fEJuGHrGcINkQvvAuA1cg9IQEnYyVTLsXhdwLGbiJ30ZqXCDzr1G+suhde6KrH5cH4EbPMgE/UQ2rujQRh6I+cME4Wam3TlaFtnE</vt:lpwstr>
  </property>
  <property fmtid="{D5CDD505-2E9C-101B-9397-08002B2CF9AE}" pid="110" name="x1ye=60">
    <vt:lpwstr>EVMYiBadPJCWD5mI14wuHYVsZ5SilwvfDQcCRF7qrE9NAYi72ETWTouhWBr9c7JkdszV2/wdGQr0gbzKiP7GKd/UeDwQielXITl/IfNmXIDhz2bEvZXlZMfaGAOVU8f9Vl2u/einxQkkPnIoH9sxASks7vanntmHibFDdcJNJxLQjUl0MDmey+NW4/yllYpjxA8Haucvs44GHfS5oG5GzncX1C6gHE3ONZ8cX4lxwZqxTbI3LdarYY5bFOIfyXa</vt:lpwstr>
  </property>
  <property fmtid="{D5CDD505-2E9C-101B-9397-08002B2CF9AE}" pid="111" name="x1ye=61">
    <vt:lpwstr>iwieth/hpH+pZdsOk3ocdIntdT88HWm59oX2tjXiKVMwB2nDP7xVVRGdRt5+LNNmwSPzrxuYNpRZlqmAys3REjLclmYCcmNQpjkCwTO8htCgERuG5W5FdEEbiHL6IgnjNPt528l5rpMow4+BYDAaonqzWzoa7wb88FoDTFqtHZllyKtujOd1AJ6x1KTrvV+/W3zMeEA6uBqpGFOZRSlETkKIjZ44ayQfMD3NsaBQo1YPrhBb4x5E4CXu5hkoa0K</vt:lpwstr>
  </property>
  <property fmtid="{D5CDD505-2E9C-101B-9397-08002B2CF9AE}" pid="112" name="x1ye=62">
    <vt:lpwstr>SK9MhTWm/RyA/XpnVl5xAmL9klHxoSc2np0GwKe8Ljd22km9UsvWA+AJkastzvrsL5jdeoSkuUNJ0wsWq2FDpLQ8UUfytTnrFeik3OpXAMB+AFenHcPNDdwBrUmTtaCLbzB8DbG2cOG1fo6Ymlk2ghxUFcMTB7ImJq7P0w1pwRKJWDT02ur+F45dBrBfmN++BzbM5JZs7xbrNGRC/huM9lijI0gLVJcn7AEOHnV2JLNcJDe3oPrwXDnJCsD7vzG</vt:lpwstr>
  </property>
  <property fmtid="{D5CDD505-2E9C-101B-9397-08002B2CF9AE}" pid="113" name="x1ye=63">
    <vt:lpwstr>HE3d/vUp6H0cF4ywrMh8VtKaDhPQ+39WfENh3L5W2ndfguX7v+GFOMwrdondNugvrPtM9Ma5wW8ZV6Io23FuY3/bnh2uj2plZz4aObZTXikRHIpJwU3FZU1Uck0+FDb9QFGbauT25+3nNzsJpcLGM5SngKvX77n9HCGIpMUIXYDN/F5raY59itvVyqeKl5HEz3KCugzAYRSeGGRa4eRDOwvPZogwlnF/PsZzOreXTB0PAS/n25PjhscV682IXKr</vt:lpwstr>
  </property>
  <property fmtid="{D5CDD505-2E9C-101B-9397-08002B2CF9AE}" pid="114" name="x1ye=64">
    <vt:lpwstr>FGh4goNeut/UR4nWSZnL2lZ+UQzpcYjtQ8icghEnQSdBUWLvlEaeXvulytQ2Brnhq1s15aqXL29mYyWohQZh/eLUdU9nUUngf4V2/c3xVvu/U0aVE1Snsqns3ybFfcIuxOX/fPlne/xXVBT8zXH58FR7dkJTSNeOK8G0aWXoxEJDBdMOc8G4JxZEXOyfTnsk/JcH1l4oFx1l2LxWcAe4F9caaMf8kT+3gd9uEz/XXh/SABQZWC9Y1YmKZU0OYQs</vt:lpwstr>
  </property>
  <property fmtid="{D5CDD505-2E9C-101B-9397-08002B2CF9AE}" pid="115" name="x1ye=65">
    <vt:lpwstr>LzBU0HiJDdf/Y5WIBXSSZMCOh4hD0vB2bUgH6izXlrVppyaZp2jSDjm+yMxFjqFZOeP0lY5pbNOtZY6yJzyxb9Jw4jLaDxCwjPbyuSTlZxaxJ2/Dc6kI8hVzWmjO/LcZQtnrKCzLessUBDWwlfs6PS2cEQrAJpKx8M/SVZgh55TT6P9eq9NhcIV4jfxfluzW0aIF7MybXEY/vR14tyugRW99Z/oEyRNSOCAsJWwkAoiopn7pxsKE5g0E2VhhnGo</vt:lpwstr>
  </property>
  <property fmtid="{D5CDD505-2E9C-101B-9397-08002B2CF9AE}" pid="116" name="x1ye=66">
    <vt:lpwstr>Ml7JGMoMre3ZQdycklFIu2yTP0BEZDXgVk8joKBf5ISsl5dJsJNrklhVcWqCu09VI0f1UeIR98Ertdw/9L2Uo7fZKck75o0pYQGOyAovTXCLlBrKo6hFGK05xXLUh3VzUjvcA7G2tt9kX4RyfihuDISW6jUuKKx/6Bv9+sK89q1LJfRvR6s5TQb+CCY8x1BXseCk4KV4dODknX3Zd16e/vT5r+UXQe2Q0CQRQ8EAsQmSU556wdiJxzOr3x3s9im</vt:lpwstr>
  </property>
  <property fmtid="{D5CDD505-2E9C-101B-9397-08002B2CF9AE}" pid="117" name="x1ye=67">
    <vt:lpwstr>O7+VTaMnscOLW3hgH9Tk8FopNhr+kGYsY9tOs4pg1Mg6EGe/c1gdspnfWENN0Nwsg4f5w7WHIpRVDMuy9LiaLtvYo7B+0sW/29onHGx54YMCIRdnZXsETfqRDcnhgMD9GH8cXRC0ZlYgvdgseNJ6Z6fnkyrVYi7ilSfupN6PdAG6rBimB1MSJ2pvSYipec9b1kF/kFtx/USwHJyU9lfVFMuCSJakdmrys7WLPCYHB13LxyIYMwo4x4aoWryuPI2</vt:lpwstr>
  </property>
  <property fmtid="{D5CDD505-2E9C-101B-9397-08002B2CF9AE}" pid="118" name="x1ye=68">
    <vt:lpwstr>arK8wjQWhgPMtkixjTROD0HMRIQ+1WVBgTqr8wkptv14r71VSLE9A8YheGUG2peMvpknH7EoYxbBkRAjQG1E4qsa/TyJ8Cg8cH7ZeV3JcVhQJWL5z7OnsZBhWDmtDtqGC+YK5FLeT8XP1dyPtoX3An1K6KZO+ZdLXiaY+ZTxqqGh8y+PvtaT2so5NYfwDQ3AE2iFZ6+2CdVtFzisCtbAX3/eclhyPdZi5sbwiHNvaw3oQ3LNPj+x2EjLAmH8yuS</vt:lpwstr>
  </property>
  <property fmtid="{D5CDD505-2E9C-101B-9397-08002B2CF9AE}" pid="119" name="x1ye=69">
    <vt:lpwstr>UzihSEw+Y5Uf0r2rtmN9+FWDs37Fm7wWky2Xcvm4hFcC8dGzCiVjlgaFNPEH8ShBHV8dz7iJSZWeEHDLAkNFZ7Qy77d6s35/f/6tjMa9JtSvaJ5KCp6Szv3Zphjv6ago5lLgdzcryQXU+dcPmetqmKAt+S9WWxdwoX3iqRwTxN4pHK12bSFbnT04pnLdLxLIkTJHD84de/AQH1CAs/Ifsxhd0+nmW3huq/z7h85pwgLs1FJfpPiGcByHC4n+5dc</vt:lpwstr>
  </property>
  <property fmtid="{D5CDD505-2E9C-101B-9397-08002B2CF9AE}" pid="120" name="x1ye=7">
    <vt:lpwstr>fD+Twnrilmth/G0tI8WM6Wxmd7ZqrPaFuHfP2KUn4WfTgY6EinR5zwMAe3+iSSWZR2/i4Gw/R2LF9rN6EEg5QRzDGr68BdQm6CBsRYMNzKAzXtjYXXnyou4cv33zE4pL65icbzMXvJv+KG+r0V/Da25q1+ReWACfm/2WZYpHWq+91/eYXt0UORQS/VuXLkttscv5t8ZlLA0TZhJnJkwbtYQgwQ98Dfp/ms5BY8vR+e9BfWUqn7qpDTqGsEmDtVa</vt:lpwstr>
  </property>
  <property fmtid="{D5CDD505-2E9C-101B-9397-08002B2CF9AE}" pid="121" name="x1ye=70">
    <vt:lpwstr>H0ScOfEmZFSr1/AUd7cc//Jg/2BXhrv4TvJ0FShyfuA6+inIHjGlLXKOkRRrjrCeYlFsSZmwcw+27rcqJPKUj9fL8/59evjov2qbK4ft72ZsTQb8iaVMT/VELNE4l1r4H6SMa6LLbEHb1ZKoEqQg7xMzyVk0oicuhhXfJxL/k3CyDExo3LgGMPwn52T/iEz5rymOlcd0nnOhgUqUbO8SGOmVyuVjctyDDu5/ZGPo+VqsWNMpjYcmRmxKNMMjlvZ</vt:lpwstr>
  </property>
  <property fmtid="{D5CDD505-2E9C-101B-9397-08002B2CF9AE}" pid="122" name="x1ye=71">
    <vt:lpwstr>Y75aTau6ohpNmeTyynow/i05Fa5nHLfhcydF0XtvQ3fiVmeJc1ctb0gznIu9EOlK+N82Xh5NSo7EoYgMk7jAp4BYcv6+q9KqRG9sPM3P3SBm9SuY3AO3zn0NzNesCiWrmCXAJQO3R+Eg3nTTGjP9bkUe/Qe7dfjphDk/M01tPCOZlJzizfdhc+Tgw5s4CO4WgLs8R7mYebSErHdSFZYGzddKBlbMy5lNEHM5yPmKUIhFhnn9N2y0jr+OVI4Yx2u</vt:lpwstr>
  </property>
  <property fmtid="{D5CDD505-2E9C-101B-9397-08002B2CF9AE}" pid="123" name="x1ye=72">
    <vt:lpwstr>BFs/ZA6GOcUF8k/Xa4csn1Ru+5anT7GFT4mxvkZNCTHnHPy/3P75fm7eWkrSznJagEiGRs6gymTpS39J02NndDQ3KMw+cN59y5n3CfO3MZsWelHOoaA3IQBDiRoyc8H3PC9Nacq8b9jNXlMMcxhAaONTiBAi7dtfqtuKa5nVMvtJx3IuVVd46L0m7vu0y33jVCWq0bwRz6tIlJJaawGxQ50r2mTqTPUOnQpZOYju74p53y/4yGmtk33vNWmGocg</vt:lpwstr>
  </property>
  <property fmtid="{D5CDD505-2E9C-101B-9397-08002B2CF9AE}" pid="124" name="x1ye=73">
    <vt:lpwstr>eEqn3Lrj78q9jzbXBi8wSlLgbh4M5Yu3x8kPWhzAdua6egdZuzQ7XGgZqZNqJ7STlSAgZJD4vutH5QG6AEa5t3pUNHuziQM0CLiCaA276TT7DbDxs6x4/R15X4yz71pXdYBqQt3KM5VrW0AkLRSXofUqiht/WKWMf7oJ+d3rWVcB2eaFXAYAM04VHmn5wCtcr+I6X8O+CGI3VBdJwcwTO2gVVtqgR5exENz3c+jAob+DUoMpE2O3uQJESUeIq6v</vt:lpwstr>
  </property>
  <property fmtid="{D5CDD505-2E9C-101B-9397-08002B2CF9AE}" pid="125" name="x1ye=74">
    <vt:lpwstr>iV21+xTVIibvRnoelkMoZni/sFOdW60op416PJ+0168ivLpcBaaHhAaDEW3rn75muO5nOgx6+XU07Zjby85jAkr4Lt2qHfnZoicpY921S63EsUIMhnxHQS4rSynLrA8+0eK0uJawPzVqRFg2X4kNP0VY3wQ1XCm46KcWGS7SCOwtHNoKXV1oMS9xPzukqT11iFaJzvhDBN/mzIygderJUlKcHhmzUrsyu6xUsRFnwzfLfEsLMQpjzarT/XryPcn</vt:lpwstr>
  </property>
  <property fmtid="{D5CDD505-2E9C-101B-9397-08002B2CF9AE}" pid="126" name="x1ye=75">
    <vt:lpwstr>TnAzwni1U/l4BMUUt3o/BzM7KSkHf2zSxu3Ac74K1TOJRbge/O8wKbIvtRMkRzzJy4MqAf18yXrobc4tZ8JPXB1rolg+rARy+lWD6BPOfkyMDj4J4FqBzA+ydha261ab2E+WFWgm3gW+S/1ZgDsDmVB1/QG9Zoel55DJvyLVcM3n1z6E+H31fl8x0lvlSe1uPQqh2IZoAW8zBTLUYFHcsiUWKH+4eUvqjPKxzt74i5czGcgdMfH+fgKRW9Z5Ecc</vt:lpwstr>
  </property>
  <property fmtid="{D5CDD505-2E9C-101B-9397-08002B2CF9AE}" pid="127" name="x1ye=76">
    <vt:lpwstr>PIGoDYvp3VbCH2bKm+JcGwXg11AIZzOMG29hgu9n9tXrWsHY3kwHHpkShs1a+GpkGL9MLuR5PiETQsiT7HzUdUA9QPGvwJ/mhA+i80xNKkHzkDylvJN+T1yqz+y++j8FlyerQhGFmiYZ0YnkUcmbMDrTLVJf6bufQ/pA9gjzwHjK4LQXYpR9Se9KGTXrqM0nz95yfriOEdanHoz8F3N3kJS/ibmtXwXO2q8MdFG5D/n+JN4LKOWVQF9I7hr01yF</vt:lpwstr>
  </property>
  <property fmtid="{D5CDD505-2E9C-101B-9397-08002B2CF9AE}" pid="128" name="x1ye=77">
    <vt:lpwstr>K7dZ7trl833ate648eXgMNrqbVyNBxsXzXol9WyC1Ld4KO7yOyEK4SRKVzxgDfSlG07YSf2jR/7PJgRzzwuh8v0YGd3nWp29HOw0H9Gf//97PKDs/jX8GjnL8ryzCXcB3e2yaNmSthoLp3lMpyqZsawoVatGCperIWUJ8cPXD8JPbNWxPMG4ykoqT/zaOntrf8DYnp3XL+dveTgMAxCUSvSHZGin5Hg/9y9dzAWgKHzIKg7SEigb5aRsP10SkBZ</vt:lpwstr>
  </property>
  <property fmtid="{D5CDD505-2E9C-101B-9397-08002B2CF9AE}" pid="129" name="x1ye=78">
    <vt:lpwstr>wLmDXW6dEKgBK2cg2NdkX+TyVQztipWwvP5tCzFG1Igi8xgzCmA8XafeClrwV9FnH7t66LR9p5zMkH7uaapyHxZxzIe69RmWdkn4TiC+QwIi+fDUHqlXKpLSK8aPjihSdLNlIKEO0V7to1cHv1EAcdWFaahjiJqWjHu4RjkhZcH11L7WFUtuv4fjpylHCHng1OlqmkBYgSZRxR51t3p/KkelBUULWgNQ+M+3HMY5UoJbNq4vv9qOsf/I5+NjIZI</vt:lpwstr>
  </property>
  <property fmtid="{D5CDD505-2E9C-101B-9397-08002B2CF9AE}" pid="130" name="x1ye=79">
    <vt:lpwstr>g8W0EEJKt8QG6jVFRA5HMj9dk+kPhQgH4Le66pM4ZYwn0o9gESxSfbHaAStrDlWwRjw6VubzDhS9H4MLn+l+rj0t4XJmns9VLzrCuQLn6ePtgmUQfW+kpodI9jjlGYfqtvE1lAmGkYsiEqi6xXAIK2GBTjAJWdqO+aBTXYR01XojZNvYPzVChOILbzaFTiaSk/ktEmu8ujAO43LY9j72Z+PmhHeSloFZueg7iQtI9ZoDgb28N0qg8eGmOL0El3z</vt:lpwstr>
  </property>
  <property fmtid="{D5CDD505-2E9C-101B-9397-08002B2CF9AE}" pid="131" name="x1ye=8">
    <vt:lpwstr>2E93w5MrqUTnbQbZ/o/Ng4K1G/4XwKQmiJAG9Sc4DD/s5bbwPav4zxbWgM4JF+c0yD8hoV3Xc5G/b4vKC/7Bls7UKEhjMqIWlVwEWndytzc9bZxMxXwILf1NffcST1bKcu5wBWFnkK9qUbPn7OJZ9nfDyUJf3M6vU7R+0dRtAPj7A1tNYDHsoLvliZiyTHYgtcvE4/ExlhJk6gZuq8RWnA6eKZvu+U6FbMd7VZMkvM1w+dMSILhZ4BulQ5r9+YL</vt:lpwstr>
  </property>
  <property fmtid="{D5CDD505-2E9C-101B-9397-08002B2CF9AE}" pid="132" name="x1ye=80">
    <vt:lpwstr>8DTExj94ukFrizTgItXE9CIyuw9Sf7/fPcLOzE0ZVAMdf2YTvszx3yDiD75414NJkqbUdP9YXR6OcpBCrt5xN/2Btv+XtsOeOmMgcKdxGX7zesEAc4i7Zub270Zn0xLtptCEm//Kx+SUc7KRlrd4rmZ2cLBzHteSamlrEgrlU48gSIiZ5E4gZfX97CxUrJO3Pkiw36Z9BnSmk9I3lW98UkSCMVk6XFIMTARlLE8d9NOGB3aLMXTfBkjaCHPeZnH</vt:lpwstr>
  </property>
  <property fmtid="{D5CDD505-2E9C-101B-9397-08002B2CF9AE}" pid="133" name="x1ye=81">
    <vt:lpwstr>2WLhSTfoKe5Mt+XBU9vWVnPGkh15SyzK54WTpXYxSj9Ur8Forfk1DDDDlECrLY5sAnWonE75Sw6VkjR7ZQ2uT8rsXuCzS393r+bZY+a6+gVc+bNFRi5TGEGCnNlZ7mX3KRwAQtjh1QXRSSdBU9SgmdAcdnFdgtJk4tJNMiKbt5fEk1jX0WjY5Q++jZ7z82KMoork6lV0A3PYbXemXG8flmeIfgDa6fnKMrP0OJxpvvMtN4GezoxCr0WnDwv10zn</vt:lpwstr>
  </property>
  <property fmtid="{D5CDD505-2E9C-101B-9397-08002B2CF9AE}" pid="134" name="x1ye=82">
    <vt:lpwstr>YGzLYlSIcUcAWaZfyOTpMpnG80qKexpNlePeHNUwU0o17qubvjfvIGq701RLd4WhoPYssQgF9iLSktBFM4qbrDtdF+63zHH7+dryxM+l5kVulBmBk0qihr7wW0Ij/wO5O6cksMnbM5GDwtfBQpg5w2Mh9hoiC1SBktKCoVwvmhzgnTAJ15+g//QgP3kqgaBblfEHwTrXSB/MqnA0wqlsqHPuAmjAfK7AWklszU3UzXVNPICmxgOc1l/njY28g8J</vt:lpwstr>
  </property>
  <property fmtid="{D5CDD505-2E9C-101B-9397-08002B2CF9AE}" pid="135" name="x1ye=83">
    <vt:lpwstr>2BZ248FH1U5n+tW+KMQ5p6GN6bgZ2QShdA+ezd1O2KFlSxd5kMbN3wR5PzcHBeDm41sFdlvepSJ8+dN2PpZ25ubn49+QTpp5T2afDd72BCzn67BCqUt9N9aflyJfQmbYhbKcJjj2k+igbbno95LSUun4xKMZnnXosgu+ByKOLXvlLWQ2FlPhyD3r1M+ZJure9qIWQ9zMg/CcjeEzdzOZpXbOGDb/TFBe3/oGmpRllU6NT/D7A9IomGLh3No1Ssi</vt:lpwstr>
  </property>
  <property fmtid="{D5CDD505-2E9C-101B-9397-08002B2CF9AE}" pid="136" name="x1ye=84">
    <vt:lpwstr>myKdc6NaDv8n/yjximfc/QryxS9704dMwqzvlcMXrJ+h7h0ayAAp5w8TXLQPvXbkxwjOmtaPBjmdMPJzFB1QNWep3Q/OMPFYfv8oB0N8LVlRTs32e0C7sD3nmafsp8YQ2QqOTgY+juy+PrTtW/z0W0mwcy5AET422MV4DJ99DSBNLG+9dRBRC+IlxVO5CKOwyOKG2gK4pMq+rqIa8fBU1Pq1Wo+oJAsn8Tw/btlYYwS0WqmrGoIwXLaGmxMnm0+</vt:lpwstr>
  </property>
  <property fmtid="{D5CDD505-2E9C-101B-9397-08002B2CF9AE}" pid="137" name="x1ye=85">
    <vt:lpwstr>Hva2qMqTWp3gWsFwckhKfRK3SRT6fqn1g9esDQhYO3CYzMqRQTiB8ZHa4yxyW0fD8XGLNdrrM4TwuQQM1F2mlJVqKfz/B8+HKS16bHC6Roqyhw5fTOzivL4SRvOsumZihdOljhKx6GGsvy7gGl3W9RdnluEOhUi+COTKhy01HAU5VYQbfXrbsClvOsh4Z0U5k+p4VX9DBwVD5GDCo2P3zgoLi44qOyi8rbCfcHTg3CQUuDEeaWtwBw2rW0hcNJA</vt:lpwstr>
  </property>
  <property fmtid="{D5CDD505-2E9C-101B-9397-08002B2CF9AE}" pid="138" name="x1ye=86">
    <vt:lpwstr>sDgjV0Dp5RQFngSEu1H4kL1flv5aOkkvvfhYm5Hxp4i6KxzmXqzN9bqz6UXIEeiAiWT5rLp4D6T0imCt4+AxXtAD0MaVQuRx4Fzwr1ZFM1W34HAWQMypHui+OZXivWkUhrxNUhQp3X2a+F251eRgKOhe3/LMRs8FTZIdrSVmn0YdadJzKZojuoRluTyVYkLJFNa0n0XdWwzUU4oihBlw5xUJHm8sLKkNl4ySXUybYvsfGIg2t5NKdeaH3Z7GHzV</vt:lpwstr>
  </property>
  <property fmtid="{D5CDD505-2E9C-101B-9397-08002B2CF9AE}" pid="139" name="x1ye=87">
    <vt:lpwstr>HtMnOiv3TvwokuzhfOnvEwUB3y4sBKu7MQyT9ClrSR8+zCJCksM7dFo4PIoWc1HKAc5KNurj1XeyoG70hY6pHG+5ZEUFbkCPFb2C334okRpWN2kAkJl1D+GAZWj1cZmoxl6jdM4ZJLqwBJP8vYTw2FoXkgz9oiSgvgqxBE1nakuJtypfQmD1y1qnFAZtcL/x8l6juGDGZcpcAD6pZtHT6xcC/EdOQOZeZOmNTgFXDwAtwRQBXaSSR1hKt3xbBc7</vt:lpwstr>
  </property>
  <property fmtid="{D5CDD505-2E9C-101B-9397-08002B2CF9AE}" pid="140" name="x1ye=88">
    <vt:lpwstr>7s2AwIJClKzpwsULfUtEY0Z7qGLedvAQRdtVIk4AchKB1jj6aWwS8n5OLtlOZijJhakyvzWo/T4qrg4YLL0zS75Py0Ep6ydUv2HPp0HuQPeDddc2SqAB4oBOeuWWqsztN/lddF+hHq96NYeOewm1hfFOPEwXHo6JlCAZk2Rz+nTWGPb+Jzg/3Ov46XB2naBzYg6vdNNmw4uw/MTPhA2mMm2Z6zDdDFIpINgDBX9eFJiyHI6aG0cyjaOblXuWeRA</vt:lpwstr>
  </property>
  <property fmtid="{D5CDD505-2E9C-101B-9397-08002B2CF9AE}" pid="141" name="x1ye=89">
    <vt:lpwstr>XC6j/TLIk+a9ZJM29AllWic3CbTQmzcjXNz9nnh77jTZylUmsfOXfM4S2sKXXDPkihVaQy0eJZawEpvizfeJprjjFgURJxvmt76/8o4Fe4BOROCBTDu+4NoZkVQQsEGqSB05ZbgulPSwdenG0P+v7Th261LOrhOwZtvBqoIYO7e2MuxADcn8ON1QjKZfgIisWkaSv5E4btsrMkbhB3s9Ilq1IGzshsdGIBbRfNF33sXaJi6GQbM8H35mRHALe6H</vt:lpwstr>
  </property>
  <property fmtid="{D5CDD505-2E9C-101B-9397-08002B2CF9AE}" pid="142" name="x1ye=9">
    <vt:lpwstr>JtBCxhPgLcdPuFT7RIcW4VkU+8B+D/CWHXcG1rsV6/Ae1Tq+BHSdvCopVXp2gnVgPVoWc12+iyW3+WhkOc+rGOSpOGqxVbhfz5jJ1e2thAOxdXp7GkkShfjSn/hEbBe5zpuheuF/JDXhiUWNnJndN83elVPuQg8n2i8PoP+3irLJzGm0c7tnX6d4dCNmu9ZcREaV4SMqAXD7JWARK+l9Hp8YTBFDUksYf4z7sOPPI777ylHvpwCXjIA1yHLcvJT</vt:lpwstr>
  </property>
  <property fmtid="{D5CDD505-2E9C-101B-9397-08002B2CF9AE}" pid="143" name="x1ye=90">
    <vt:lpwstr>4bOOw3yXFB66sGzMBnpd5CHOZ4OlkNzfuTCpXbPHlLTpxxM+Dz6LN6526M+7VD1R5m8ZdVDoxhwp3bdfHZv5YDNKZbwUREmwazkYfD7pgBhe67vm8aCT4iLtC26d/0U1oYvKLYHZr676e8XqmTDXQ/wASE2Q2Hyq/8ALp/sU9bSjgDNUm/U6cQvvJDRQncBo4ThogzDCwGJza6f+Q6rM9MF3n1necU8JNGkqdehI30EcmPakID5PHYD9Y6k/Bm2</vt:lpwstr>
  </property>
  <property fmtid="{D5CDD505-2E9C-101B-9397-08002B2CF9AE}" pid="144" name="x1ye=91">
    <vt:lpwstr>LD8W4HYuB2hs5qJP3wsQqPyTYxWxSX4U13ulDZP+JZJVruW1uSLdlpnMqnJT+1rFNShiyuWJJJqVoiZXa8+ILj9xCYZ10d4sSPEvr8titNycilT/Bon41mtIcNiGgT8vKZyKx2AU4las/mOSGySkC0UD1YFqy+w5Yl+xIoloM61o1H0l8xAEiQuhAL2NpyIYVst1ms/c0KZ35ONVYL4Me0AQd6LRrx+026dfbbq9MjPAC5jD0ct+Y5y1Rt1sLZ7</vt:lpwstr>
  </property>
  <property fmtid="{D5CDD505-2E9C-101B-9397-08002B2CF9AE}" pid="145" name="x1ye=92">
    <vt:lpwstr>rB3Te7S/JO2hpV+XR/2lmkZ/CTQsDn1SlMusCpf7Au0D4RIlH9IkhkYX2TOlwlHghxHL5l+fds/8+Xi4Vc4wImZvhbBSjh7wamOVkIQSmuZsALoyjAVP3XvkLj4G0CrvL+r0bqfgjXnhq1zT+oqJdw0l8MwCVPLyeysKJqQTFVTFDZryuieU4x7OPd4ouwqWTqjVzSMxLi+n/jjbIIw3VEln7DdKglfHnpp6MRwQvuvioeYVywPmcTxovwYvBC5</vt:lpwstr>
  </property>
  <property fmtid="{D5CDD505-2E9C-101B-9397-08002B2CF9AE}" pid="146" name="x1ye=93">
    <vt:lpwstr>/C8AHl2QLetmS6xWTatMKC2yOorTj1ycXhR8SH4BKPtgtSaeu/uAj3oIlHb1IX79vYr5z5xbEM0MI6lRITyo+9KA3iHmDxHZ5J0ZE8BKBEKtoLtUvhvD4EeYkMa9hfkoyVkIvutqloT+rK6fYnMCOctRZnKLuJSjH2i5DqUQOS7VyHa/YCf1bDvF7vJA4uqxnL6nUBOwb1AU4wi2mMxMigByomFnkpumlsy5oQEMMNjuf34gVqDqkbHEQXQDoN9</vt:lpwstr>
  </property>
  <property fmtid="{D5CDD505-2E9C-101B-9397-08002B2CF9AE}" pid="147" name="x1ye=94">
    <vt:lpwstr>v+bmQ4qFHThot5gOGpx11UlnbT2BxNYBuLBNVo9yUhmLx+zHjyAMwpUcDKnwLTxeBg7YGasWP8JX1knuZVwhvCTAAMa6gzlTQQajytny1VhQvz7gg1im3CslImn5vVbV140WoYpDI1s+XIvbEFYo/OWTD0U4i/8w3ZuWht6Ed/cyej2sMqREbhM8qXXtekbp27hb6lSQrtIUMgK5+xvzikcAnnE3h2t+jalekEcDYQJI7JlUjTEdyEVuLEdAGVj</vt:lpwstr>
  </property>
  <property fmtid="{D5CDD505-2E9C-101B-9397-08002B2CF9AE}" pid="148" name="x1ye=95">
    <vt:lpwstr>cmVPojlIk2VtN2Y0TMPq+fQOIHpzmotwi+uPGExC79jnxhJjPJjnCT6xOd9BJPY3oYQlxwGKpvsxRLvkngzb1gOWMxQ3I/Q3xleramWFdrvd8oYTRU66v80TOt4UfUz13QkfFPi7AyytwWvKXsJH0I0KE7igq4Xpyvrdt3sLWt6Zu+cs9MFoytks7gB6SeO6kjTHVSnIK8cLUPoGb+vskdh2WuyWbZ3MPa6dPnoMBW4o48Onquw/s0KEfl4GkU1</vt:lpwstr>
  </property>
  <property fmtid="{D5CDD505-2E9C-101B-9397-08002B2CF9AE}" pid="149" name="x1ye=96">
    <vt:lpwstr>ea5EX2oAK30NH1wcI/P66F/CJBWXRmnwAEAjmu8Mf1YpnEdnq509iqsT/xCtbTOPE1SMQw7Kj6sX/laK1e29XaU0rfKAcg+OznOC6XsCeeNeY36gnHmje8oDRNINo22hP4L02iUpP/e3aQ6TYd848zErsHolosOzC+N2SgG7qWtRZjDRUH8kysDuw8JouUnEwYPTExtVd2ncyxJ9n/hApqLJy46J5Uiwl9ONndaS1SdfjBkhbIUBbv8xKtoWjpk</vt:lpwstr>
  </property>
  <property fmtid="{D5CDD505-2E9C-101B-9397-08002B2CF9AE}" pid="150" name="x1ye=97">
    <vt:lpwstr>idAT9UNc/Cv0dXFCMC0sMe0tFM4lHClEGvbXqXAI3Kimp9Al8em0XwdH/P2Xhr5ri1eb01nnQn98Xu87giPHz8tXBIyKnfSwhDTbdqcsSMfSMu1j9+/213cY/E+aGotyM+P+hUsUcrscZHhRf2Tyko+xyDUEoVn75cYhzY9FY4np3/pnRiQmuNZcVxFvfqvFJups+PSna0QbcwPS5kwap5t9PxvMMoe/RXCvJ/XwzWuIM70Vxf74VofXk8DmrUK</vt:lpwstr>
  </property>
  <property fmtid="{D5CDD505-2E9C-101B-9397-08002B2CF9AE}" pid="151" name="x1ye=98">
    <vt:lpwstr>tiFrI7HzdXmnU8g0zuQFLaMQzjsVmXfM8WWVLcnw7CzQ20yZfoDAYsjKsxfJoR/S4S9LZ0fuGk/Yj8QXd/nmK8O8O9+PZHqm2e1TlEWBVC/pqtPX56EFFqlPaeDseHG4S+QPVbQfBnxOQ+jKOHbE8s8fnhnRXAwXXtsNqZtquvJCutRWS1b/lA+PDPDTqblH0i7SddjSKUxfvPDxrNmrQIIz29rH9pcl+oMypcUmr5CitEk6jPkAuXhNzazrRLA</vt:lpwstr>
  </property>
  <property fmtid="{D5CDD505-2E9C-101B-9397-08002B2CF9AE}" pid="152" name="x1ye=99">
    <vt:lpwstr>4eBLZUgV8WsjWk+4E5+FUxU15axDV0g5IM4BjUNrIFX94sjxUkUx30AQDFModyuH1/OrurOFuAb0TxsVpGqEyjkEbOpQeX1bcNr4c6QJ6d82dNCgefAaoAd3mq5RmX/XNjtwaRUYmq2vc02y9SWGC+3WPkCOGCssz9HFbkGMzhKSr/zUtPgPhcVLWrVu3JoJSQJHek7WeT5QIQ9jFM1ZEgYzlHo+kVQ9WZnxff86eIUbNXttKVkksy4xL+AJ0fT</vt:lpwstr>
  </property>
</Properties>
</file>