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43EA" w14:textId="66C6A569" w:rsidR="002A7EF1" w:rsidRDefault="00587787" w:rsidP="00587787">
      <w:pPr>
        <w:pStyle w:val="divname"/>
        <w:jc w:val="left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 xml:space="preserve">            </w:t>
      </w:r>
      <w:r w:rsidR="00D763BE">
        <w:rPr>
          <w:rStyle w:val="span"/>
          <w:rFonts w:ascii="Palatino Linotype" w:eastAsia="Palatino Linotype" w:hAnsi="Palatino Linotype" w:cs="Palatino Linotype"/>
          <w:sz w:val="52"/>
          <w:szCs w:val="52"/>
        </w:rPr>
        <w:t xml:space="preserve">        </w:t>
      </w:r>
      <w:r w:rsidR="00C352DE">
        <w:rPr>
          <w:rStyle w:val="span"/>
          <w:rFonts w:ascii="Palatino Linotype" w:eastAsia="Palatino Linotype" w:hAnsi="Palatino Linotype" w:cs="Palatino Linotype"/>
          <w:sz w:val="52"/>
          <w:szCs w:val="52"/>
        </w:rPr>
        <w:t>Frevie John</w:t>
      </w:r>
      <w:r w:rsidR="00C352DE">
        <w:rPr>
          <w:rFonts w:ascii="Palatino Linotype" w:eastAsia="Palatino Linotype" w:hAnsi="Palatino Linotype" w:cs="Palatino Linotype"/>
        </w:rPr>
        <w:t xml:space="preserve"> </w:t>
      </w:r>
      <w:r w:rsidR="00C352DE">
        <w:rPr>
          <w:rStyle w:val="span"/>
          <w:rFonts w:ascii="Palatino Linotype" w:eastAsia="Palatino Linotype" w:hAnsi="Palatino Linotype" w:cs="Palatino Linotype"/>
          <w:sz w:val="52"/>
          <w:szCs w:val="52"/>
        </w:rPr>
        <w:t>Carson</w:t>
      </w:r>
      <w:r w:rsidR="00D763BE">
        <w:rPr>
          <w:rFonts w:ascii="Palatino Linotype" w:eastAsia="Palatino Linotype" w:hAnsi="Palatino Linotype" w:cs="Palatino Linotype"/>
          <w:noProof/>
        </w:rPr>
        <w:t xml:space="preserve">           </w:t>
      </w:r>
    </w:p>
    <w:p w14:paraId="422D7194" w14:textId="4EEDE742" w:rsidR="002A7EF1" w:rsidRDefault="00D763BE">
      <w:pPr>
        <w:pStyle w:val="divaddress"/>
        <w:spacing w:before="100"/>
        <w:rPr>
          <w:rFonts w:ascii="Palatino Linotype" w:eastAsia="Palatino Linotype" w:hAnsi="Palatino Linotype" w:cs="Palatino Linotype"/>
          <w:color w:val="4A4A4A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         </w:t>
      </w:r>
      <w:r w:rsidR="0079095A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johnanchetacarson@yahoo.com</w:t>
      </w:r>
      <w:r w:rsidR="0079095A">
        <w:rPr>
          <w:rStyle w:val="sprtr"/>
          <w:rFonts w:ascii="Palatino Linotype" w:eastAsia="Palatino Linotype" w:hAnsi="Palatino Linotype" w:cs="Palatino Linotype"/>
          <w:color w:val="4A4A4A"/>
        </w:rPr>
        <w:t>|  </w:t>
      </w:r>
      <w:r w:rsidR="0079095A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+</w:t>
      </w:r>
      <w:r w:rsidR="009F6CDB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1 </w:t>
      </w:r>
      <w:r w:rsidR="0079095A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825 977 8323 </w:t>
      </w:r>
      <w:r w:rsidR="0079095A"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 w:rsidR="0079095A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Edmonton AB</w:t>
      </w:r>
      <w:r w:rsidR="00EF596D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, Canada</w:t>
      </w:r>
      <w:r w:rsidR="0079095A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01605BB0" w14:textId="494194CF" w:rsidR="00B73405" w:rsidRPr="006258BA" w:rsidRDefault="00C352DE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b/>
          <w:bCs/>
          <w:color w:val="4A4A4A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Summary   </w:t>
      </w:r>
      <w:r w:rsidRPr="006258BA">
        <w:rPr>
          <w:rFonts w:ascii="Palatino Linotype" w:eastAsia="Palatino Linotype" w:hAnsi="Palatino Linotype" w:cs="Palatino Linotype"/>
          <w:strike/>
          <w:color w:val="BCBFC3"/>
          <w:sz w:val="20"/>
          <w:szCs w:val="20"/>
        </w:rPr>
        <w:tab/>
      </w:r>
      <w:permStart w:id="1436369065" w:edGrp="everyone"/>
    </w:p>
    <w:permEnd w:id="1436369065"/>
    <w:p w14:paraId="3BCD3248" w14:textId="4DCCD0C4" w:rsidR="00CA23BB" w:rsidRPr="00CA23BB" w:rsidRDefault="00CA23BB">
      <w:pPr>
        <w:pStyle w:val="divdocumentheading"/>
        <w:tabs>
          <w:tab w:val="center" w:pos="10840"/>
        </w:tabs>
        <w:spacing w:before="300" w:line="260" w:lineRule="atLeast"/>
        <w:rPr>
          <w:rStyle w:val="divdocumentdivsectiontitle"/>
          <w:rFonts w:ascii="Palatino Linotype" w:eastAsia="Palatino Linotype" w:hAnsi="Palatino Linotype" w:cs="Palatino Linotype"/>
          <w:sz w:val="20"/>
          <w:szCs w:val="20"/>
        </w:rPr>
      </w:pPr>
      <w:r w:rsidRPr="00CA23BB">
        <w:rPr>
          <w:rFonts w:ascii="Palatino Linotype" w:hAnsi="Palatino Linotype" w:cs="Segoe UI"/>
          <w:sz w:val="20"/>
          <w:szCs w:val="20"/>
        </w:rPr>
        <w:t>Driven food service management professional with a proven history of leading efficient teams, improving operations, and delivering strong results. Skilled in employee development, cost control, and enhancing guest satisfaction. Brings a forward-thinking approach and operational expertise that align with broader organizational goals and leadership growth.</w:t>
      </w:r>
    </w:p>
    <w:p w14:paraId="233F9E01" w14:textId="01D74DB8" w:rsidR="002A7EF1" w:rsidRDefault="00B73405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2A7EF1" w14:paraId="214DEE10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9D45FB" w14:textId="77777777" w:rsidR="002A7EF1" w:rsidRDefault="00C352DE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Performance evaluations</w:t>
            </w:r>
          </w:p>
          <w:p w14:paraId="5E92A22C" w14:textId="77777777" w:rsidR="002A7EF1" w:rsidRDefault="00C352DE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Employee development</w:t>
            </w:r>
          </w:p>
          <w:p w14:paraId="3A6452B8" w14:textId="77777777" w:rsidR="002A7EF1" w:rsidRDefault="00C352DE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Food and beverage operations</w:t>
            </w:r>
          </w:p>
          <w:p w14:paraId="35C6236D" w14:textId="77777777" w:rsidR="002A7EF1" w:rsidRDefault="00C352DE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Conflict resolution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49EA7C" w14:textId="77777777" w:rsidR="002A7EF1" w:rsidRDefault="00C352DE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Inventory management</w:t>
            </w:r>
          </w:p>
          <w:p w14:paraId="67B56160" w14:textId="77777777" w:rsidR="002A7EF1" w:rsidRDefault="00C352DE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Policy and procedure development</w:t>
            </w:r>
          </w:p>
          <w:p w14:paraId="346580E8" w14:textId="77777777" w:rsidR="002A7EF1" w:rsidRDefault="00C352DE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Cost control</w:t>
            </w:r>
          </w:p>
          <w:p w14:paraId="350F26BD" w14:textId="77777777" w:rsidR="002A7EF1" w:rsidRDefault="00C352DE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Operational efficiency</w:t>
            </w:r>
          </w:p>
        </w:tc>
      </w:tr>
    </w:tbl>
    <w:p w14:paraId="45B2A7A4" w14:textId="77777777" w:rsidR="002A7EF1" w:rsidRDefault="00C352DE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3851F438" w14:textId="77777777"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71D61185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Edo Japan | Southgate</w:t>
            </w:r>
          </w:p>
          <w:p w14:paraId="3C6B1E71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Food Service Supervisor</w:t>
            </w:r>
          </w:p>
          <w:p w14:paraId="747BAA17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07/2023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47393AC7" w14:textId="77777777" w:rsidR="002A7EF1" w:rsidRDefault="00C352DE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Oversee daily operations, ensuring compliance with health and safety regulations</w:t>
            </w:r>
          </w:p>
          <w:p w14:paraId="7990B909" w14:textId="77777777" w:rsidR="002A7EF1" w:rsidRDefault="00C352DE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Train and mentor staff on food preparation and customer service standards</w:t>
            </w:r>
          </w:p>
          <w:p w14:paraId="401778D1" w14:textId="77777777" w:rsidR="002A7EF1" w:rsidRDefault="00C352DE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Manage inventory and order supplies to maintain optimal stock levels</w:t>
            </w:r>
          </w:p>
          <w:p w14:paraId="5F82CF27" w14:textId="77777777" w:rsidR="002A7EF1" w:rsidRDefault="00C352DE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Implement cost-saving initiatives and enhance operational efficiency</w:t>
            </w:r>
          </w:p>
        </w:tc>
      </w:tr>
    </w:tbl>
    <w:p w14:paraId="3B12D525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47F57B29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C87CD3F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LB Group | Poipet, Cambodia</w:t>
            </w:r>
          </w:p>
          <w:p w14:paraId="60D9DDCD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Operations Manager (Part Time)</w:t>
            </w:r>
          </w:p>
          <w:p w14:paraId="211EDB3D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11/2021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- 12/2021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7CD7DDD" w14:textId="77777777" w:rsidR="002A7EF1" w:rsidRDefault="00C352D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Reported directly to the Executive Director and Owner, developing and updating operational standards.</w:t>
            </w:r>
          </w:p>
          <w:p w14:paraId="616264CB" w14:textId="77777777" w:rsidR="002A7EF1" w:rsidRDefault="00C352D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Enforced restaurant standards through monthly audits and performance evaluations.</w:t>
            </w:r>
          </w:p>
          <w:p w14:paraId="16C1B3F6" w14:textId="77777777" w:rsidR="002A7EF1" w:rsidRDefault="00C352D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Created effective business plans to focus strategic decisions on long-term objectives.</w:t>
            </w:r>
          </w:p>
          <w:p w14:paraId="2021B3A5" w14:textId="77777777" w:rsidR="002A7EF1" w:rsidRDefault="00C352D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Analyzed stock and sales data to identify anomalies and optimize spending.</w:t>
            </w:r>
          </w:p>
        </w:tc>
      </w:tr>
    </w:tbl>
    <w:p w14:paraId="2F82B2E8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3B7D019A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4162E0C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Fraser Suites/Rabban Suites | Doha, Qatar</w:t>
            </w:r>
          </w:p>
          <w:p w14:paraId="21F14BF1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Assistant Restaurant Manager/Acting Head of Dept.</w:t>
            </w:r>
          </w:p>
          <w:p w14:paraId="40FB1E43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09/2019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- 05/2020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CC4D5A4" w14:textId="77777777" w:rsidR="002A7EF1" w:rsidRDefault="00C352DE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Managed daily operations of all dining services, including banquets, and the pool bar.</w:t>
            </w:r>
          </w:p>
          <w:p w14:paraId="2644E499" w14:textId="77777777" w:rsidR="002A7EF1" w:rsidRDefault="00C352DE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Provided leadership, insight and mentoring to newly hired employees to supply knowledge of various company programs.</w:t>
            </w:r>
          </w:p>
          <w:p w14:paraId="3C028A57" w14:textId="77777777" w:rsidR="002A7EF1" w:rsidRDefault="00C352DE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Planned menus, adjusted prices, monitored food quality, and portion sizes.</w:t>
            </w:r>
          </w:p>
          <w:p w14:paraId="4881ED64" w14:textId="77777777" w:rsidR="002A7EF1" w:rsidRDefault="00C352DE">
            <w:pPr>
              <w:pStyle w:val="divdocumentparlrColmnsinglecolumnulli"/>
              <w:numPr>
                <w:ilvl w:val="0"/>
                <w:numId w:val="5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marketing strategies to attract new customers.</w:t>
            </w:r>
          </w:p>
        </w:tc>
      </w:tr>
    </w:tbl>
    <w:p w14:paraId="45B3367B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177021A0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73DD5BE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Ibis Seef Manama Hotel, Accor Hotels | Manama, Bahrain</w:t>
            </w:r>
          </w:p>
          <w:p w14:paraId="6A3D9151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F&amp;B Supervisor/Acting Manager in Charge</w:t>
            </w:r>
          </w:p>
          <w:p w14:paraId="56FCD293" w14:textId="077C698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01/201</w:t>
            </w:r>
            <w:r w:rsidR="00707DDE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9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- 07/2019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C273ECC" w14:textId="77777777" w:rsidR="002A7EF1" w:rsidRDefault="00C352DE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positive working relationship with fellow staff and management.</w:t>
            </w:r>
          </w:p>
          <w:p w14:paraId="48A0F971" w14:textId="77777777" w:rsidR="002A7EF1" w:rsidRDefault="00C352DE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Managed budget for department, ensuring all expenses stayed within allocated funds.</w:t>
            </w:r>
          </w:p>
          <w:p w14:paraId="628E3C04" w14:textId="77777777" w:rsidR="002A7EF1" w:rsidRDefault="00C352DE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Identified opportunities for process improvements, leading to cost reductions and increased productivity.</w:t>
            </w:r>
          </w:p>
          <w:p w14:paraId="05A148BD" w14:textId="77777777" w:rsidR="002A7EF1" w:rsidRDefault="00C352DE">
            <w:pPr>
              <w:pStyle w:val="divdocumentparlrColmnsinglecolumnulli"/>
              <w:numPr>
                <w:ilvl w:val="0"/>
                <w:numId w:val="6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Monitored employee productivity levels on a regular basis to identify areas of improvement.</w:t>
            </w:r>
          </w:p>
        </w:tc>
      </w:tr>
    </w:tbl>
    <w:p w14:paraId="43C6BBFC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14351428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94CDB06" w14:textId="77777777" w:rsidR="008A57F4" w:rsidRDefault="008A57F4">
            <w:pPr>
              <w:pStyle w:val="spanpaddedline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07C7592F" w14:textId="77777777" w:rsidR="008A57F4" w:rsidRDefault="008A57F4">
            <w:pPr>
              <w:pStyle w:val="spanpaddedline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3A26899D" w14:textId="398DAA10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Millennium Plaza Hotel | Al Saad, Qatar</w:t>
            </w:r>
          </w:p>
          <w:p w14:paraId="737A286B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F&amp;B Supervisor</w:t>
            </w:r>
          </w:p>
          <w:p w14:paraId="306D8FA7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04/2018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- 12/2018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62CBA07" w14:textId="77777777" w:rsidR="002A7EF1" w:rsidRDefault="00C352DE">
            <w:pPr>
              <w:pStyle w:val="divdocumentparlrColmnsinglecolumnulli"/>
              <w:numPr>
                <w:ilvl w:val="0"/>
                <w:numId w:val="7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Oversaw food and beverage operations, delivered day-to-day consistency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and set and maintained highest food quality and service standards.</w:t>
            </w:r>
          </w:p>
          <w:p w14:paraId="2CE99FDF" w14:textId="77777777" w:rsidR="002A7EF1" w:rsidRDefault="00C352DE">
            <w:pPr>
              <w:pStyle w:val="divdocumentparlrColmnsinglecolumnulli"/>
              <w:numPr>
                <w:ilvl w:val="0"/>
                <w:numId w:val="7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training plans for new employees and assisted in their onboarding process.</w:t>
            </w:r>
          </w:p>
          <w:p w14:paraId="19A6F545" w14:textId="77777777" w:rsidR="002A7EF1" w:rsidRDefault="00C352DE">
            <w:pPr>
              <w:pStyle w:val="divdocumentparlrColmnsinglecolumnulli"/>
              <w:numPr>
                <w:ilvl w:val="0"/>
                <w:numId w:val="7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with the development of marketing campaigns to increase sales revenue.</w:t>
            </w:r>
          </w:p>
          <w:p w14:paraId="351C27F1" w14:textId="77777777" w:rsidR="002A7EF1" w:rsidRDefault="00C352DE">
            <w:pPr>
              <w:pStyle w:val="divdocumentparlrColmnsinglecolumnulli"/>
              <w:numPr>
                <w:ilvl w:val="0"/>
                <w:numId w:val="7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Conducted regular performance reviews of F&amp;B staff to identify areas of improvement.</w:t>
            </w:r>
          </w:p>
        </w:tc>
      </w:tr>
    </w:tbl>
    <w:p w14:paraId="53530092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04A5BD2E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249CA2A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Fairmont Hotel Riyadh, Accor Hotels | Riyadh, Saudi Arabia</w:t>
            </w:r>
          </w:p>
          <w:p w14:paraId="53DD8107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F&amp;B Supervisor Pre-Opening</w:t>
            </w:r>
          </w:p>
          <w:p w14:paraId="73ABC63A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10/2017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- 04/2018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FE0935C" w14:textId="77777777" w:rsidR="002A7EF1" w:rsidRDefault="00C352DE">
            <w:pPr>
              <w:pStyle w:val="divdocumentparlrColmnsinglecolumnulli"/>
              <w:numPr>
                <w:ilvl w:val="0"/>
                <w:numId w:val="8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weekly team meetings to discuss progress, address issues, and plan future actions.</w:t>
            </w:r>
          </w:p>
          <w:p w14:paraId="058206AB" w14:textId="77777777" w:rsidR="002A7EF1" w:rsidRDefault="00C352DE">
            <w:pPr>
              <w:pStyle w:val="divdocumentparlrColmnsinglecolumnulli"/>
              <w:numPr>
                <w:ilvl w:val="0"/>
                <w:numId w:val="8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in leading the pre-opening team and establishing service standards.</w:t>
            </w:r>
          </w:p>
          <w:p w14:paraId="68468438" w14:textId="77777777" w:rsidR="002A7EF1" w:rsidRDefault="00C352DE">
            <w:pPr>
              <w:pStyle w:val="divdocumentparlrColmnsinglecolumnulli"/>
              <w:numPr>
                <w:ilvl w:val="0"/>
                <w:numId w:val="8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strategies to improve team performance and productivity.</w:t>
            </w:r>
          </w:p>
          <w:p w14:paraId="744B37B9" w14:textId="77777777" w:rsidR="002A7EF1" w:rsidRDefault="00C352DE">
            <w:pPr>
              <w:pStyle w:val="divdocumentparlrColmnsinglecolumnulli"/>
              <w:numPr>
                <w:ilvl w:val="0"/>
                <w:numId w:val="8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Prepared and presented reports on team performance, challenges, and achievements to senior management.</w:t>
            </w:r>
          </w:p>
        </w:tc>
      </w:tr>
    </w:tbl>
    <w:p w14:paraId="655742AF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7AE0D53C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2C77161" w14:textId="7FFD4EC0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eastAsia="Palatino Linotyp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Al Bander Resort Hotel |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Sitrah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Bahrain</w:t>
            </w:r>
          </w:p>
          <w:p w14:paraId="4F9A69ED" w14:textId="11694353" w:rsidR="006C5B3A" w:rsidRPr="006C5B3A" w:rsidRDefault="006C5B3A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  <w:r w:rsidRPr="006C5B3A">
              <w:rPr>
                <w:rStyle w:val="spandateswrapper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Head Waiter</w:t>
            </w:r>
            <w:r>
              <w:rPr>
                <w:rStyle w:val="spandateswrapper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/ Supervisor</w:t>
            </w:r>
          </w:p>
          <w:p w14:paraId="38554598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09/2014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- 09/2015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A5BAA45" w14:textId="77777777" w:rsidR="002A7EF1" w:rsidRDefault="00C352DE">
            <w:pPr>
              <w:pStyle w:val="divdocumentparlrColmnsinglecolumnulli"/>
              <w:numPr>
                <w:ilvl w:val="0"/>
                <w:numId w:val="9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accurate records of employee performance, attendance, leave requests, and disciplinary actions.</w:t>
            </w:r>
          </w:p>
          <w:p w14:paraId="699FDF92" w14:textId="77777777" w:rsidR="002A7EF1" w:rsidRDefault="00C352DE">
            <w:pPr>
              <w:pStyle w:val="divdocumentparlrColmnsinglecolumnulli"/>
              <w:numPr>
                <w:ilvl w:val="0"/>
                <w:numId w:val="9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Facilitated training sessions for new employees on company policies and procedures.</w:t>
            </w:r>
          </w:p>
          <w:p w14:paraId="3550E152" w14:textId="77777777" w:rsidR="002A7EF1" w:rsidRDefault="00C352DE">
            <w:pPr>
              <w:pStyle w:val="divdocumentparlrColmnsinglecolumnulli"/>
              <w:numPr>
                <w:ilvl w:val="0"/>
                <w:numId w:val="9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Resolved customer complaints in a timely manner while ensuring customer satisfaction.</w:t>
            </w:r>
          </w:p>
        </w:tc>
      </w:tr>
    </w:tbl>
    <w:p w14:paraId="1E6165D2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08F9F0B9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98BE90E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Grand Heritage Hotel and Spa | Doha, Qatar</w:t>
            </w:r>
          </w:p>
          <w:p w14:paraId="277887AB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Demi Chef De Rang I.R.D Pre-Opening</w:t>
            </w:r>
          </w:p>
          <w:p w14:paraId="55F96CD5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02/2011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- 06/2013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CD10CAE" w14:textId="77777777" w:rsidR="002A7EF1" w:rsidRDefault="00C352DE">
            <w:pPr>
              <w:pStyle w:val="divdocumentparlrColmnsinglecolumnulli"/>
              <w:numPr>
                <w:ilvl w:val="0"/>
                <w:numId w:val="10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Liaised closely with kitchen and front-of-house personnel.</w:t>
            </w:r>
          </w:p>
          <w:p w14:paraId="5AE05F3A" w14:textId="77777777" w:rsidR="002A7EF1" w:rsidRDefault="00C352DE">
            <w:pPr>
              <w:pStyle w:val="divdocumentparlrColmnsinglecolumnulli"/>
              <w:numPr>
                <w:ilvl w:val="0"/>
                <w:numId w:val="10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Resolved customer complaints regarding food quality or service promptly and professionally.</w:t>
            </w:r>
          </w:p>
          <w:p w14:paraId="6CB2231D" w14:textId="77777777" w:rsidR="002A7EF1" w:rsidRDefault="00C352DE">
            <w:pPr>
              <w:pStyle w:val="divdocumentparlrColmnsinglecolumnulli"/>
              <w:numPr>
                <w:ilvl w:val="0"/>
                <w:numId w:val="10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Supervised junior staff members when necessary.</w:t>
            </w:r>
          </w:p>
        </w:tc>
      </w:tr>
    </w:tbl>
    <w:p w14:paraId="77948CF2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511F2EE9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8F01268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Kuwaiti Food Company | Dubai, UAE</w:t>
            </w:r>
          </w:p>
          <w:p w14:paraId="4CFEE83D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Shift Leader</w:t>
            </w:r>
          </w:p>
          <w:p w14:paraId="6A20386F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06/2008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- 12/2009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121F714" w14:textId="77777777" w:rsidR="002A7EF1" w:rsidRDefault="00C352DE">
            <w:pPr>
              <w:pStyle w:val="divdocumentparlrColmnsinglecolumnulli"/>
              <w:numPr>
                <w:ilvl w:val="0"/>
                <w:numId w:val="11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Implemented strategies to increase sales and improve service quality.</w:t>
            </w:r>
          </w:p>
          <w:p w14:paraId="3F10A4AA" w14:textId="77777777" w:rsidR="002A7EF1" w:rsidRDefault="00C352DE">
            <w:pPr>
              <w:pStyle w:val="divdocumentparlrColmnsinglecolumnulli"/>
              <w:numPr>
                <w:ilvl w:val="0"/>
                <w:numId w:val="11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Coordinated with other shift leaders and management to ensure smooth transitions between shifts.</w:t>
            </w:r>
          </w:p>
          <w:p w14:paraId="7C89E4E5" w14:textId="77777777" w:rsidR="002A7EF1" w:rsidRDefault="00C352DE">
            <w:pPr>
              <w:pStyle w:val="divdocumentparlrColmnsinglecolumnulli"/>
              <w:numPr>
                <w:ilvl w:val="0"/>
                <w:numId w:val="11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Monitored inventory levels and ordered supplies as needed.</w:t>
            </w:r>
          </w:p>
        </w:tc>
      </w:tr>
    </w:tbl>
    <w:p w14:paraId="34577517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3078B33C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A33C208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R'S Catering Services | Marikina City, NCR, Philippines</w:t>
            </w:r>
          </w:p>
          <w:p w14:paraId="4EA77C1B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Headwaiter</w:t>
            </w:r>
          </w:p>
          <w:p w14:paraId="0A50F16D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09/2007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- 05/2008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E4A9F5D" w14:textId="77777777" w:rsidR="002A7EF1" w:rsidRDefault="00C352DE">
            <w:pPr>
              <w:pStyle w:val="divdocumentparlrColmnsinglecolumnulli"/>
              <w:numPr>
                <w:ilvl w:val="0"/>
                <w:numId w:val="12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schedules for front of house employees, adapting plans based on seasons, days and employee availability.</w:t>
            </w:r>
          </w:p>
          <w:p w14:paraId="6FD09889" w14:textId="77777777" w:rsidR="002A7EF1" w:rsidRDefault="00C352DE">
            <w:pPr>
              <w:pStyle w:val="divdocumentparlrColmnsinglecolumnulli"/>
              <w:numPr>
                <w:ilvl w:val="0"/>
                <w:numId w:val="12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Served high volume of tables at once and simultaneously supervised serving staff.</w:t>
            </w:r>
          </w:p>
        </w:tc>
      </w:tr>
    </w:tbl>
    <w:p w14:paraId="2180DB31" w14:textId="77777777" w:rsidR="002A7EF1" w:rsidRDefault="002A7EF1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2A7EF1" w14:paraId="1741AF10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765AAD5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Empire Bar | Quezon City, Philippines</w:t>
            </w:r>
          </w:p>
          <w:p w14:paraId="4257AAE2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Bar Waiter</w:t>
            </w:r>
          </w:p>
          <w:p w14:paraId="38438375" w14:textId="77777777" w:rsidR="002A7EF1" w:rsidRDefault="00C352DE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02/2007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- 07/2007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116F3CD" w14:textId="77777777" w:rsidR="002A7EF1" w:rsidRDefault="00C352DE">
            <w:pPr>
              <w:pStyle w:val="divdocumentparlrColmnsinglecolumnulli"/>
              <w:numPr>
                <w:ilvl w:val="0"/>
                <w:numId w:val="1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Closed down bar area at end of shift including cleaning work surfaces and restocking supplies for next day's use.</w:t>
            </w:r>
          </w:p>
          <w:p w14:paraId="3893C036" w14:textId="77777777" w:rsidR="002A7EF1" w:rsidRDefault="00C352DE">
            <w:pPr>
              <w:pStyle w:val="divdocumentparlrColmnsinglecolumnulli"/>
              <w:numPr>
                <w:ilvl w:val="0"/>
                <w:numId w:val="1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Checked on customers to ensure they were satisfied with their meal or drinks.</w:t>
            </w:r>
          </w:p>
        </w:tc>
      </w:tr>
    </w:tbl>
    <w:p w14:paraId="4DE5AB50" w14:textId="77777777" w:rsidR="002A7EF1" w:rsidRDefault="00C352DE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Education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7EEA063B" w14:textId="77777777" w:rsidR="002A7EF1" w:rsidRDefault="00C352DE">
      <w:pPr>
        <w:pStyle w:val="divdocumentsinglecolumn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Trinity University of Asia | Philippines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72FE1465" w14:textId="77777777" w:rsidR="002A7EF1" w:rsidRDefault="00C352DE">
      <w:pPr>
        <w:pStyle w:val="spanpaddedline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egree"/>
          <w:rFonts w:ascii="Palatino Linotype" w:eastAsia="Palatino Linotype" w:hAnsi="Palatino Linotype" w:cs="Palatino Linotype"/>
          <w:color w:val="4A4A4A"/>
          <w:sz w:val="20"/>
          <w:szCs w:val="20"/>
        </w:rPr>
        <w:t>Bachelor of Science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in Hotel &amp; Restaurant Management</w:t>
      </w: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 w14:paraId="1861566A" w14:textId="71501723" w:rsidR="002A7EF1" w:rsidRDefault="00C352DE">
      <w:pPr>
        <w:pStyle w:val="spanpaddedline"/>
        <w:spacing w:line="260" w:lineRule="atLeast"/>
        <w:rPr>
          <w:rFonts w:ascii="Palatino Linotype" w:eastAsia="Palatino Linotype" w:hAnsi="Palatino Linotype" w:cs="Palatino Linotype"/>
          <w:i/>
          <w:iCs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i/>
          <w:iCs/>
          <w:color w:val="4A4A4A"/>
          <w:sz w:val="20"/>
          <w:szCs w:val="20"/>
        </w:rPr>
        <w:t>03/2005</w:t>
      </w:r>
      <w:r>
        <w:rPr>
          <w:rFonts w:ascii="Palatino Linotype" w:eastAsia="Palatino Linotype" w:hAnsi="Palatino Linotype" w:cs="Palatino Linotype"/>
          <w:i/>
          <w:iCs/>
          <w:color w:val="4A4A4A"/>
          <w:sz w:val="20"/>
          <w:szCs w:val="20"/>
        </w:rPr>
        <w:t xml:space="preserve"> </w:t>
      </w:r>
    </w:p>
    <w:p w14:paraId="6409EAB1" w14:textId="77777777" w:rsidR="00D763BE" w:rsidRDefault="00D763BE">
      <w:pPr>
        <w:pStyle w:val="divdocumentheading"/>
        <w:tabs>
          <w:tab w:val="center" w:pos="10840"/>
        </w:tabs>
        <w:spacing w:before="300" w:line="260" w:lineRule="atLeast"/>
        <w:rPr>
          <w:rStyle w:val="divdocumentdivsectiontitle"/>
          <w:rFonts w:ascii="Palatino Linotype" w:eastAsia="Palatino Linotype" w:hAnsi="Palatino Linotype" w:cs="Palatino Linotype"/>
        </w:rPr>
      </w:pPr>
    </w:p>
    <w:p w14:paraId="49B6D0DD" w14:textId="77777777" w:rsidR="00D763BE" w:rsidRDefault="00D763BE">
      <w:pPr>
        <w:pStyle w:val="divdocumentheading"/>
        <w:tabs>
          <w:tab w:val="center" w:pos="10840"/>
        </w:tabs>
        <w:spacing w:before="300" w:line="260" w:lineRule="atLeast"/>
        <w:rPr>
          <w:rStyle w:val="divdocumentdivsectiontitle"/>
          <w:rFonts w:ascii="Palatino Linotype" w:eastAsia="Palatino Linotype" w:hAnsi="Palatino Linotype" w:cs="Palatino Linotype"/>
        </w:rPr>
      </w:pPr>
    </w:p>
    <w:p w14:paraId="693CCD63" w14:textId="05778522" w:rsidR="002A7EF1" w:rsidRDefault="00C352DE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Certifications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5CA04799" w14:textId="77777777" w:rsidR="002A7EF1" w:rsidRDefault="00C352DE">
      <w:pPr>
        <w:pStyle w:val="divdocumentulli"/>
        <w:numPr>
          <w:ilvl w:val="0"/>
          <w:numId w:val="14"/>
        </w:numPr>
        <w:spacing w:line="260" w:lineRule="atLeast"/>
        <w:ind w:left="280" w:hanging="192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proofErr w:type="spellStart"/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SafeCheck</w:t>
      </w:r>
      <w:proofErr w:type="spellEnd"/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Advanced Food Safety Certification Program, 05/04/29</w:t>
      </w:r>
    </w:p>
    <w:p w14:paraId="0BE7A35C" w14:textId="77777777" w:rsidR="002A7EF1" w:rsidRDefault="00C352DE">
      <w:pPr>
        <w:pStyle w:val="divdocumentulli"/>
        <w:numPr>
          <w:ilvl w:val="0"/>
          <w:numId w:val="14"/>
        </w:numPr>
        <w:spacing w:line="260" w:lineRule="atLeast"/>
        <w:ind w:left="280" w:hanging="192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Leadership, Stress Management, Communication and Handling Guest, Business Avenue Training Center, Bahrain, 2015</w:t>
      </w:r>
    </w:p>
    <w:p w14:paraId="5072ADAE" w14:textId="77777777" w:rsidR="002A7EF1" w:rsidRDefault="00C352DE">
      <w:pPr>
        <w:pStyle w:val="divdocumentulli"/>
        <w:numPr>
          <w:ilvl w:val="0"/>
          <w:numId w:val="14"/>
        </w:numPr>
        <w:spacing w:line="260" w:lineRule="atLeast"/>
        <w:ind w:left="280" w:hanging="192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Becker Food Safety and RSPH Approved Level 2 Award in Food Safety, 2012</w:t>
      </w:r>
    </w:p>
    <w:p w14:paraId="5A7DBAF6" w14:textId="77777777" w:rsidR="002A7EF1" w:rsidRDefault="00C352DE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References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247A4589" w14:textId="77777777" w:rsidR="002A7EF1" w:rsidRDefault="00C352DE">
      <w:pPr>
        <w:pStyle w:val="p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</w:rPr>
        <w:t>Available upon request.</w:t>
      </w:r>
    </w:p>
    <w:sectPr w:rsidR="002A7EF1" w:rsidSect="00D763BE">
      <w:pgSz w:w="12240" w:h="15840"/>
      <w:pgMar w:top="993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D149DD47-B3D2-42E9-8374-AA2756D402B7}"/>
    <w:embedBold r:id="rId2" w:fontKey="{B63C2E9C-759F-4EAD-8DDA-D2D38277B993}"/>
    <w:embedItalic r:id="rId3" w:fontKey="{5442B0D1-2BF2-4BB5-BD47-6B7BF8DC506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38FF7AC9-1528-45E8-95F7-8708F2D155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FDEA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709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362D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5E40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F210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321B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56DF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F82D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242F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9A8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48B0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0244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C2A2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BCEC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4228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0C08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3079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66C8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AA8F5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9C40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E017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4453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0058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F2FE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2A74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2291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10E1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208D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CBA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31EB6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508C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55640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007D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6A60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B8F4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5E9D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97A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AFF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105D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F654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04AE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2CD2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D669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B25C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364D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6C06F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9CBE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C82E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4AAC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6AC2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168B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DE6B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54BC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D873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04AA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308A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3213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6C3A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B88E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7E5F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A21A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3C6E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6802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0D2B3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9439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56A4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DADB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169D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C474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0E2F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CE65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24D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0044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C24D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C8FC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F8A4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022C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A83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FAAE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7057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0229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E17E5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4A8A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7A84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B235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4CD5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2A66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36AC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481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FA60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622E5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3CE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6247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566F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3AC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904A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00BA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7653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A4B1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4CC0E0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A8EA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0E88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522B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CCC4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8818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72FD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40F4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960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EC5ADC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426C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2CA6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4E6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50B8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CAF1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2643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344C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40BA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2B7C7A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1CE2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34AB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C4BD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6C0A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F270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325B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BA98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6C65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26118550">
    <w:abstractNumId w:val="0"/>
  </w:num>
  <w:num w:numId="2" w16cid:durableId="704871231">
    <w:abstractNumId w:val="1"/>
  </w:num>
  <w:num w:numId="3" w16cid:durableId="710344718">
    <w:abstractNumId w:val="2"/>
  </w:num>
  <w:num w:numId="4" w16cid:durableId="272789709">
    <w:abstractNumId w:val="3"/>
  </w:num>
  <w:num w:numId="5" w16cid:durableId="1293635533">
    <w:abstractNumId w:val="4"/>
  </w:num>
  <w:num w:numId="6" w16cid:durableId="1727755199">
    <w:abstractNumId w:val="5"/>
  </w:num>
  <w:num w:numId="7" w16cid:durableId="1131440954">
    <w:abstractNumId w:val="6"/>
  </w:num>
  <w:num w:numId="8" w16cid:durableId="1473211534">
    <w:abstractNumId w:val="7"/>
  </w:num>
  <w:num w:numId="9" w16cid:durableId="776146566">
    <w:abstractNumId w:val="8"/>
  </w:num>
  <w:num w:numId="10" w16cid:durableId="1320770978">
    <w:abstractNumId w:val="9"/>
  </w:num>
  <w:num w:numId="11" w16cid:durableId="761343477">
    <w:abstractNumId w:val="10"/>
  </w:num>
  <w:num w:numId="12" w16cid:durableId="753627718">
    <w:abstractNumId w:val="11"/>
  </w:num>
  <w:num w:numId="13" w16cid:durableId="66996744">
    <w:abstractNumId w:val="12"/>
  </w:num>
  <w:num w:numId="14" w16cid:durableId="1765149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formatting="1" w:enforcement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EF1"/>
    <w:rsid w:val="000D51FC"/>
    <w:rsid w:val="001E1E20"/>
    <w:rsid w:val="001F3DD8"/>
    <w:rsid w:val="002A7EF1"/>
    <w:rsid w:val="004039B0"/>
    <w:rsid w:val="004501D7"/>
    <w:rsid w:val="004A25DA"/>
    <w:rsid w:val="004E5130"/>
    <w:rsid w:val="00587787"/>
    <w:rsid w:val="006219E7"/>
    <w:rsid w:val="006258BA"/>
    <w:rsid w:val="006C5B3A"/>
    <w:rsid w:val="00707DDE"/>
    <w:rsid w:val="00731B4F"/>
    <w:rsid w:val="00746737"/>
    <w:rsid w:val="0079095A"/>
    <w:rsid w:val="00824C5A"/>
    <w:rsid w:val="008A57F4"/>
    <w:rsid w:val="00962008"/>
    <w:rsid w:val="009F6CDB"/>
    <w:rsid w:val="00A707A1"/>
    <w:rsid w:val="00B06791"/>
    <w:rsid w:val="00B73405"/>
    <w:rsid w:val="00B860BE"/>
    <w:rsid w:val="00C352DE"/>
    <w:rsid w:val="00CA23BB"/>
    <w:rsid w:val="00CF2FB9"/>
    <w:rsid w:val="00D1794D"/>
    <w:rsid w:val="00D763BE"/>
    <w:rsid w:val="00DA11B5"/>
    <w:rsid w:val="00EF596D"/>
    <w:rsid w:val="00F1451C"/>
    <w:rsid w:val="00FF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50F4"/>
  <w15:docId w15:val="{27F87354-DF28-4D09-83A4-D6E15FDA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Frevie John Carson</vt:lpstr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Frevie John Carson</dc:title>
  <cp:lastModifiedBy>John Carson</cp:lastModifiedBy>
  <cp:revision>21</cp:revision>
  <dcterms:created xsi:type="dcterms:W3CDTF">2025-03-01T21:24:00Z</dcterms:created>
  <dcterms:modified xsi:type="dcterms:W3CDTF">2025-07-24T18:07:00Z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7fc2955e-a619-43f4-a1c2-1e3233a5d2d6</vt:lpwstr>
  </property>
  <property fmtid="{D5CDD505-2E9C-101B-9397-08002B2CF9AE}" pid="3" name="x1ye=0">
    <vt:lpwstr>+H8AAB+LCAAAAAAABAAUm0V24wAQBQ+khZiWYmbWTmgx8+kns82LbUH3/1WOQkC8QGAkjSMUQyAMzkEMzxAc+/dDDoVo7ML8MlcTjjdeEyUs1Xlb1Eu2L+ixaMP3sYbH0IQlZNqe/qfyqCXVzjn7aG5czom9cZBmHRKm5WBTVDC/9xrlfVgc52/iuc3uK72cQ0hUPJV2NXqZva3hkeWKGn5peWiR3YOcfyfwFjGFSzTTfjpHLz9uD5wSSMMUboD</vt:lpwstr>
  </property>
  <property fmtid="{D5CDD505-2E9C-101B-9397-08002B2CF9AE}" pid="4" name="x1ye=1">
    <vt:lpwstr>3ZpfCINPciWw+YSklak2BveqN+TAVWMCewxiAt23xiBFlUJBz/Rx9pRx2gf9Oodduq7JBmQ+EH7pfymH/5iQPhj72ipQqfT5e6K9wQ1aWSJarLNBx/KRmfcv4fqZpg80emunlNn2INQWx0+tS0CwfH0VX2lKLC22qlGRvgbFpIJQkN3F9N1kw1GUIXfz6WxrOIV0IW+OOOsUAtw34wvGXin2A9uFaSXhGce6XOuXhFB2wLfsL4EpkYawLg/tKqg</vt:lpwstr>
  </property>
  <property fmtid="{D5CDD505-2E9C-101B-9397-08002B2CF9AE}" pid="5" name="x1ye=10">
    <vt:lpwstr>Wu6IbRGYjohuNGIN0PqIFLDbreEe3W5Zf1e6NcK/cGJQITARI6IcHbqRLk7dnGcgYerhnpgWn9xqFg+S4Yfo6E/UUMm79f7uMsXVY8M9MeDBP5i7LYPYnu5crcgoYHhzvS6wp2njyEbkGgQOXwA53wJbsh73VdURvSNAcgYpE+OQGwuYHyZBnKLwF/mE8VMSkBBQmhoj+xDM9nuf8b6vPBSYtFXCxIEblDoqvfktI1EidJnhCVWX6AplWyP/fI7</vt:lpwstr>
  </property>
  <property fmtid="{D5CDD505-2E9C-101B-9397-08002B2CF9AE}" pid="6" name="x1ye=100">
    <vt:lpwstr>eXSYNIRQZHyu70glcdEW9N8pXMutDUr7YVFVf/qqPLPl5mplcCqS7a5FVzD7rUaKOFjpq1HfidtoZwDGk9VngyE9O9eyqQuNky5Kw8Cz4t7ap6Q0llB/8MOlgBp+bEzBTyOmVn7UNi5aDz11cIj/Sg+ITFfz+BNPrWnvMvLH4Jo1QpcukqBWOXLiDeb+mPXiZoqvbH1fS1/pzrHEopHckqPgnTGn9vRp36eQyBXycUldrGL9n96AUS/iFM/byaB</vt:lpwstr>
  </property>
  <property fmtid="{D5CDD505-2E9C-101B-9397-08002B2CF9AE}" pid="7" name="x1ye=101">
    <vt:lpwstr>DVB7gyDefM+AAMPbyh6L/6RiAFLvveoFYt7TQMSw8/Rh0eU6v2E/jTgCMr/ZLbMEKqMs98T4ewbfBrcIAzSq/EGtThropskofh/LRPRCtGSoKzhfpXx6sLRfDETrVtKdNX3fSaegLVdWBrbtTrYXza5JDpT/cmX1p9d5ixh3co1gLjJFxwOggS/sBsVar61PmRESalmNHPSKW2AQvhCpjX3hMHJs/gDHbj35MO2Y56UM3GxX+4ZD1UfQ1BYvo2w</vt:lpwstr>
  </property>
  <property fmtid="{D5CDD505-2E9C-101B-9397-08002B2CF9AE}" pid="8" name="x1ye=102">
    <vt:lpwstr>Fsma+SdlGEZX/0pwWi+vVSe0R+dlwk3xWYHLlmGsjcbLYGo92eZtnvvKRY9y4nD9okMPbjuRO4U/WSKlQx88aRZZBvC1IiJeGQyum41U1MvuHksqKJtq45bY/r/MiRCGIPEtmFs8NN+m4TzNaI1yE2gtPwYOFSCHW+Vzt4Qg0iG2HZFnZfphluFyyl9THj9JvyE17E/njLLVNDySEMvvsUY3p5KC1/mPZ7Dk//pfcTnFeQUMBrKjZALqueozqiN</vt:lpwstr>
  </property>
  <property fmtid="{D5CDD505-2E9C-101B-9397-08002B2CF9AE}" pid="9" name="x1ye=103">
    <vt:lpwstr>w9+zvcw9s0idYcdZcSJUbLHpJkHkN0rD5U5dOVfHdnRvv7Wm1FFxAZjBlTGyG2xNTDaa4+yjiN4idPWdljnz82g8e5j+4uiWX5K0HHfpknwX6pK6CLNyY/i09JG+SZ3bDXbCjez2IQOD9yqi1USHTbl1lLFZfw3AjaU/jkOB8u09TJ8CY0FarAu/2nCjyxxoJwmvE2zrVl8YCewvjPDGX7AXrUOYhdHicc1/TBi/f9weHoWZQRE5bnYePQjgGdU</vt:lpwstr>
  </property>
  <property fmtid="{D5CDD505-2E9C-101B-9397-08002B2CF9AE}" pid="10" name="x1ye=104">
    <vt:lpwstr>+E65AtG7oH5QySxhqcOOqef0jadq9RM9arV2t8vI3RU2FXgaRwa9CAv23Ly5m1VYF45xCa3EM2+3Hr/ASFuyT7qsSTR/lLjRiq7hRXx5xa7qNjy0bfdNU6YQUpXZC7xe+j5CrtdD1oGO6D6vOao9n4weNJauo8KBld+01GlBn2JRZgdGxp8MGjmg8ljq5FQxainSFI93tg1K7JWiH/Cosi2MF23ECchp3+dzfrfF/JaK/B22ehl+EI72scr/HUr</vt:lpwstr>
  </property>
  <property fmtid="{D5CDD505-2E9C-101B-9397-08002B2CF9AE}" pid="11" name="x1ye=105">
    <vt:lpwstr>OCzuRoL49QiWqQn2adV5ACF0B7NjU17UeYbsNpMnV+BJfecwnKMVPAUrR1OL9g/BIOfSrOItZ1vP+YnvuBpDJNkcPjLqBF5VsBRRUBE0TyyYBLqXEHlaXavQyIhgBhMsFPCEZo1HgWtsAP3L5bj7FkYehT1YBdk2ZzbM/YmG7ifmg93PbNqmevnI7HYqXMT3ESG7kfN7+FhxNpxkVln7xaIh8vDTvUPqOArmn3eT77NS5MGSZDFklpAaYfnxdf7</vt:lpwstr>
  </property>
  <property fmtid="{D5CDD505-2E9C-101B-9397-08002B2CF9AE}" pid="12" name="x1ye=106">
    <vt:lpwstr>x3eUMe+ZwgzFNBSZ+SgJNTxpsBuHbVyvL2UH1xFl0ohT++AkXKksjSwP1gLgK6KnatUGI0hPyU3rMAwAkFowE1EMORf0frrXM50RWzFFLnuC7nIdd3UMMhuOkTEHoW9YLE4NRTtnb7xbKhL5KRe7KxSDzzxwWJtn43swMHfgjVwNoaFNbZsPWJMegjoCB7E79sfbEECw19IYV7JUHedt6ys2lzcQs8YhsufGhohGlbLWeZH7SDA8aHjAor89/m7</vt:lpwstr>
  </property>
  <property fmtid="{D5CDD505-2E9C-101B-9397-08002B2CF9AE}" pid="13" name="x1ye=107">
    <vt:lpwstr>wE6eHlv7s/6QMZsluuM6XPGYHRtWvN8uhae0Jz+o/tlMWtPLng6shpLfiD1aAKtyyKxx9H71UK1EbzG2WXA+5Cyc4nrTvaarFDdxUK201uuS9dU4fo4ZuTNTNfAh4Roh+TO9lbnATg6z+B48itoPqi+8KLngq7X6u3zOhO24I9LtRnIWhiF5oAz5G/hiZ2KvEOXPcFS04hJOn7L91prRYCUQQgUKFJ71mfX+DxTBm1axfpsU4k7UBAIV8IqyTLg</vt:lpwstr>
  </property>
  <property fmtid="{D5CDD505-2E9C-101B-9397-08002B2CF9AE}" pid="14" name="x1ye=108">
    <vt:lpwstr>BPDP7g+/8BJcovXNN7KIDPPwdeorL0k1eliEcibPCLlOZoVWPZeYip2XOhkj8OimKYJ5q2fdytY1AfUSNbuOkvQFpgWleyNLp0mvySUV4P1L+SG6KBmQhycNLVYefFvosbfr76tG3tSdUmAX0oDp9xeC0VlkS4eIv6R39EUeIc6WxAH19eiXMJSmtnsL6aqs2yZRwWPvi0S/sGcL+SC4/cKhWYEMwBzuuOBt1U/fehfRN5kegJNDrrq0gp38mZ6</vt:lpwstr>
  </property>
  <property fmtid="{D5CDD505-2E9C-101B-9397-08002B2CF9AE}" pid="15" name="x1ye=109">
    <vt:lpwstr>9cejBqAUvyeI/pGS7s1FDpNibw2jo1i3T1EOYT4X/jBCc9wmITOA3CMhmL1Cai/Fqe3c6RlSxde/ALkqj2/13l3WbFcM2ICt/M0SzyriFmSauYP3P5uCvIzwzLL9rEDVKCshvD9X1vaOI1HpK/ZbmFUjP26s7nhZCWM50biajVwusS0K1ImCgS8l6+9PoIkE7SRjEiQ6I3ijUQEe6cWQlA2yqG8g1SZUkZRCM9ecYPCzHjBNsXkvVDjrJWIcf3W</vt:lpwstr>
  </property>
  <property fmtid="{D5CDD505-2E9C-101B-9397-08002B2CF9AE}" pid="16" name="x1ye=11">
    <vt:lpwstr>5D7EBX2zmTxcVBY20bScqRJf/najKatzom0N3Ud3Sr4uR5A7tIRectEWXjWFvvZAduIgFaxR8p4U0D1Al3xBJKb1cc2ktOHXDzRwXuMo5fjJHN5ZrjsftPRqslOpICQJUN5EuzfANKDpCdtI+jxy2k8eFOINxw/J23CAXb38ifrkmp2y99Ny9YS7TNo1ncrgORFjgrTfz6NcyblHpi3V/pgK34drMIIoFQxE/UhGk3C6f8CmiS/Y1Ux0QbdYhJS</vt:lpwstr>
  </property>
  <property fmtid="{D5CDD505-2E9C-101B-9397-08002B2CF9AE}" pid="17" name="x1ye=110">
    <vt:lpwstr>KIsl7lIPvv+1O4IxKyXcABZ2KC5H+YnMCpb1g3jGILEOwOO984IX2q9ZrjWnS+KyaAKMBecuMrlcF5YUFVc9M+3cc/H5vpwV7KOpSjRn+i9g+IwfYjfmPtwOauXuRdIMrUVaDfvdo03HiUurWutNK46fmz9mWp22lIqCV+X47A8GdbUR5OFZEfRFd1NpPAwQVlL95evSqrz1l1HQ//GLZRoiQnOZn+se4tOXfe6aRUFJtRJ2QdCikWg490rj5Qg</vt:lpwstr>
  </property>
  <property fmtid="{D5CDD505-2E9C-101B-9397-08002B2CF9AE}" pid="18" name="x1ye=111">
    <vt:lpwstr>kA12QmgikSdU9mF43qGdGOs1KwgSc34AHFUsiMnW+Or1Fu0YP2CaLiFN8KSGGMH42L7Gu51dJBT6AtbiHlvi+qUBmflHgBxw4sLau0+4hZ3OP8dDl2yfTBasTQClo2WqPxEGucTHJa0KyEhg0ybTzJFZnI/6euXXfbR2+jzKC+ggaOoN2YF3t4xIcwIb8OZw0gidNJfA2s26MYeems9rpfkOzNpAP+VaWpaYS21Tj20FQUihU3CTbsWDdR5QBiu</vt:lpwstr>
  </property>
  <property fmtid="{D5CDD505-2E9C-101B-9397-08002B2CF9AE}" pid="19" name="x1ye=112">
    <vt:lpwstr>nq733Cfx8fsFST70olTyS/OqoZdWPN5oJJ/ktzjcsJmH1az1f/EgTz5I+sj+vvuuMjhRU0JAdjIuDg6bFb2b0h+AqDoCuSnirib2TTnek1AE+REYlwojNGjTOtijCW9zUyGuLyRaPJoEaGHYl191Xzo8T/M5ItHmNxRlVeJgWyP7Lk5jh34XZ9copStMcHESBsjkMse2NkXjhH07FFA+1GKwgkj9ZOq3QBlr9Os8g5SKIgSxS4XSejyQ6S2VFXh</vt:lpwstr>
  </property>
  <property fmtid="{D5CDD505-2E9C-101B-9397-08002B2CF9AE}" pid="20" name="x1ye=113">
    <vt:lpwstr>UTyKoIMkv5ur+5Z4PksC2//2MRjs4caGO05lQ60dzvGKdCOr8tJqhb0jNrgabkZmDjj8x9j5ok6e/bJPfZCwGR30TRte+jy3VtcO16XTHKtugBCCd0V7HBPe5DE/q899eYmPe9cRDIcAUraK0CkA8ti4iZTDwMCDT/DRF55QPX3cg3YE+7qmp+eudKdv3oHpGdN5fMtxeSDr0npGwMVAIL4P/DpPJXU4jZvfj3V+Fc7trOE38HX3V3Y816Qio6p</vt:lpwstr>
  </property>
  <property fmtid="{D5CDD505-2E9C-101B-9397-08002B2CF9AE}" pid="21" name="x1ye=114">
    <vt:lpwstr>I+sLqqPz8eZZiaxMx8VXx9KNjnN6SoMuABHtQH3fWRYZldBpC6avTFOXe7WFWBU/axrJsrYviuRxKdCTB5zzrDPUVXpjXIoa/8dCpgHBpC/445RveqJlpM7bHvHdQVIdpCat9R4+j6QvHleobkgzDNNiZUcAXyW55sxll7Rcr4OrHfN93I1LLAH/TJw++dy9Otw5u8Hn6Q36WO3wQj2p1vV2gGfauffFPgrJpGeR7VbrZfyr/AmA7qen4+JkKFC</vt:lpwstr>
  </property>
  <property fmtid="{D5CDD505-2E9C-101B-9397-08002B2CF9AE}" pid="22" name="x1ye=115">
    <vt:lpwstr>PgCM/ABYloHy/HoABXvG09VGElVIHZns2EnK0VeXWsAvTCUSgMl75O0QGCGJPArUSIjjt9r1QDDbzPT1VLv0qe9k6jHMtlnPnhh/aAPWPZe1NTusQdoeWdIvATP36/tcvxeEHLPUZVggX7NuMw6Uag2QYf9Vs+HYu5nzcGDsgkSvhzJJ2pMhHqPxxiKgYvgBypgfgdQAOs/KFbN0/fJ8uP3GJU5a4BDCYC0n4LHr9EixURfjIqau25raGEN+1vN</vt:lpwstr>
  </property>
  <property fmtid="{D5CDD505-2E9C-101B-9397-08002B2CF9AE}" pid="23" name="x1ye=116">
    <vt:lpwstr>oSEUsCx2gT0rtznL4l1yO3h2K7VqRo8VAIEvy/vF7yf/3lwQgXQNmgYuis7U5zE4k6i0ex7pX8wRm9AXy4BSi47M1TUjpUl91hU8y2QGEjjI5eiePhm1h7xz1TjeQ/thZGxfvt8EIgo6ynZivE9Ow6iZpxV3E5uuNtvMXTI9iGvESnKloBKC9HG9aPsq8VVatp2lDv9OiOUl3RjPZFcQJpmoK/bi414hvMk6HVFhZhOu76tql5mw9rsYGCijjQA</vt:lpwstr>
  </property>
  <property fmtid="{D5CDD505-2E9C-101B-9397-08002B2CF9AE}" pid="24" name="x1ye=117">
    <vt:lpwstr>YwOcKUS1ecq6C3QXF8Sx/6de9jN0gKvQYJ3crLNuPmDbJfz8tJ86r8Fyv+SHyBqr08dChblOcnBlxwxxTPGTeyB7PZ29tadX4GvyYOIlm4FUi8kftEJQlFg1ZsIoEjrdZPY8zPOYkLP29wSvzo4oExc3n98qwLOfqVmMt2eXM3X/WrhuMqCH2+bXxL4BEgcNWbtE840vdg+mO3Ej0lDg19cPOHj8fRNcbXJ10dGVzRBWn4ScfqAPwuXLgG9vbbC</vt:lpwstr>
  </property>
  <property fmtid="{D5CDD505-2E9C-101B-9397-08002B2CF9AE}" pid="25" name="x1ye=118">
    <vt:lpwstr>2Ux6qSLuFA3x6Pfyx/N9x39dfW7nL6LS0nnb+Q0upknh8QMMrc5WW1jb7oGq+ETzOXvXZjuyLq374y11hX7F6oV4oom5bx350Yl6JDJx1p05twjzrSzkX3nHSe/U4ir10WmF50XKeaXjDqtHwOtVff7jD8vpmqjSg6nIzyGR3fOW+DXX77EM7SD6IaXIPYE1Rnwc5Iq3tVy/VIgynYNbInWQ/SLwGxQxOHu5R0qHeS8eUQhKFTY7w/TGzh2MJR2</vt:lpwstr>
  </property>
  <property fmtid="{D5CDD505-2E9C-101B-9397-08002B2CF9AE}" pid="26" name="x1ye=119">
    <vt:lpwstr>foD4CXrRIn2rxb1LnQ74DEfm0A6x5ROR7ESREEpR7ylQoVWypv7SVEHH9u9xKP27dMyPO69P4EBrVzgys9YRvnIDt1IcEMLqKVBkggHEcGXSPxcMCGV8Qfcsh7dnnuCE2RIEYNIVo6roDC2u2dgYU7AUiYmFrRAPpcuo0MQgt4ZN7N9OGSPJKeYuDTYFl5mFuoL/fd/OS6utmShWxl1TQrxkOmf8jYbvfRNqrUvsv+qR+/zcWTzHEgt/ieMqUy7</vt:lpwstr>
  </property>
  <property fmtid="{D5CDD505-2E9C-101B-9397-08002B2CF9AE}" pid="27" name="x1ye=12">
    <vt:lpwstr>5w702ZsZdpqzfYdnmL6ptkvrZJr0Dq9r0ir9PovClk91WsQLbVzVtpckWXDZyF3XRDoN6FezJsVvoGn2oOPfXWyM2dhyv2CheOiwEV/03xgZwK/z2IIois0qicn4q83oKpE/0CmDgyLSGvj9pe6nsqSszSrOn2fpgYWLxY8qbvaoK1hZFGNH2K3gXV8wUufd5kf6nR9Lb4bEXghPZhlyF0XVRQiQigr5iD5/8VFVIHJ0xdp08Y85YAnA7wiJQH9</vt:lpwstr>
  </property>
  <property fmtid="{D5CDD505-2E9C-101B-9397-08002B2CF9AE}" pid="28" name="x1ye=120">
    <vt:lpwstr>nzvRgOykZgLJQKbsEgH4O9OU4USb++LhTdYCKzIq1fJXhqPWMdphUGpfAxWuecNjLW/8ZYLkgcJQ8DNy9gkN30SCXr2BF+njsFGoXj3py6VmXlh+fBSz+X5nzRM/ycuMi8lMbwJYVDO1cWGXVJTco4TG5gp/4wZmKsk98rZS3lY8gC/aMfiBdPELUOYPzvIPvWHUCPuAiEqJxgJJwVEqryNGbiFVPhDfFIdSv3m6dvuaMtUymfFQODnMH5hbkH3</vt:lpwstr>
  </property>
  <property fmtid="{D5CDD505-2E9C-101B-9397-08002B2CF9AE}" pid="29" name="x1ye=121">
    <vt:lpwstr>jpGYL808AyO0GDNWHQTs8d0FZk0qPgTgysvq2HpqGGao5/w7IRhiFSMezwJZ998XlwTuQSy1GurY+NqJqfiYwyi/2t89SQU77UznAWrQdvUJV+aUsw993vn0/zhtXPvR3srGJruRKnS+xFnk4SiGZCHtbA5es35oRX5Iv0JLAT2T5JjbSbK/1CxolUmxjux0Q3Uulv9mKtgrWCB+zAkAAJ+vP8pv971xHR2Xpnb/csLCC37FSzFsn9K4MCZHQYK</vt:lpwstr>
  </property>
  <property fmtid="{D5CDD505-2E9C-101B-9397-08002B2CF9AE}" pid="30" name="x1ye=122">
    <vt:lpwstr>Eg65z9MVfvbPwwocAuyBGTA0Hs5pNZ6ZyRmY2X5LnIMTlhG1RCF6pRvyjra72Fb0SZV3I89mQc2gyDtteNdtLTPgR/Q5v4xen18xkthWpbos7cv70cHPAtDF5LGx9wTAbECoTFEPv+4tij7x6HJaerLjKclfrX9mYoBll27AUC8v72HbIlKU9n4xnQgsnb3VdX/mWfde/mzz7VAJb3aBicXTJasTdptLWy2nch1aZEgDEEWr2QONoSKaBGOLOm6</vt:lpwstr>
  </property>
  <property fmtid="{D5CDD505-2E9C-101B-9397-08002B2CF9AE}" pid="31" name="x1ye=123">
    <vt:lpwstr>ZLaqURH3E+MroHaLqFcJl3A8P77kPCgZ9j3RBaoWYmmKomp4NSPRKQdI3g4unaL70RxUAhcxiUaa5MaFFf/ZFOaa9t9Tmz1S2AIgDOfGadUf13nIkMQA2/WJtTqIcAa0IgW58KqOYlXhAv//OyjRu6cVxEPHDdoaDQDkHhmf17+gbDanQZipli8QkvJJ/8p1tbW+y4hOmgNWsgZLgygP1q7u7NXa7PGauo+rK3Wp3DCIC3Obr0E+ZQRjcgy2ocH</vt:lpwstr>
  </property>
  <property fmtid="{D5CDD505-2E9C-101B-9397-08002B2CF9AE}" pid="32" name="x1ye=124">
    <vt:lpwstr>pdstelAn+v4sbQIaETAOQpypfmMBYXvBbRko8n/7XxmCWAUcdbaqxwfQwqnQoq3K3jDC7D7PMecffhKiDOQR3c+67iMHCJRcPoPfGnmTYyPv1jVIQqYvM6Rka4CKn9tDGiqgu6AEl5NF2+xGpWLNZ0oH2s5XYvs0DBc7sNqoEVPh+1U5EPDowmkIL4N55O/nMOUecaNzw3Ael2cSW8cmFMvlJUPrV7C56RMuFA5mlLApUzKNVSsF7fXaoHq8iSF</vt:lpwstr>
  </property>
  <property fmtid="{D5CDD505-2E9C-101B-9397-08002B2CF9AE}" pid="33" name="x1ye=125">
    <vt:lpwstr>57iPlR/fmt8a3QZRNK/5o6zu9/Q98f55nOE8+DRD1N6Kpspn6gcXf5Wf7tIruF/k0Ge9Cyu21MDZmP0Y5jjQgamtJ88ceT1vG8iJx+PaqPwMh3FSuUXaP2maHXx6ULPpQMb4gvHhXelGinMhGmo0iif4Z6bJtzgqh6ktjl0C1hBGn3IpAQxtnOFFeC4a9ENFnRiwhvPr0YnlQm/MM0uB3kltwsS6zI9zJz/+isT4h9daH4XyZXlzheczMGslE+F</vt:lpwstr>
  </property>
  <property fmtid="{D5CDD505-2E9C-101B-9397-08002B2CF9AE}" pid="34" name="x1ye=126">
    <vt:lpwstr>KfmnHhVnpPdZbX9Z3sLPA+TcdYp0NgjY2nuUyAt29l+Qec1CdxryfVzvyzSRaIsjSM3aHWvNX9eVQzFQfE6S/OGauyYk/eZ0MfqDG3ld5FX6RPbB3ZQVQEqahpXngA1bCD/hvc2Tu/Trzwe5EivWJJlZ7wUJi+JkyWRrNZqo9gKL/aLCrd+NH6fiD9XkEm6peu9N/KnE8CW486dXWVHBAR44u7bcB82a98cIPGtBWSpSKQoa4xstmhe+kQ2b+xV</vt:lpwstr>
  </property>
  <property fmtid="{D5CDD505-2E9C-101B-9397-08002B2CF9AE}" pid="35" name="x1ye=127">
    <vt:lpwstr>423GraKu/fU8XCTndTldwjB1Y7f4TrXuInedZzp38C6uYs6I9vEmS3BQRNq2PBxxWqvcEiOU7P8IYvAeIeODOtXClho63NtLn8W5kWmLXxnS0mXTp9SmfHafNEhArUT5ttA/LMWtBNvrs2exRoAhI0D+bFUA22CAcmAgp7XqDZr95EFZOAF9LF8jPznxtaeWWCoYzaVXl0oBw45G7mZ4CQVhiCeijFsWZOG/2L2gJYvlS5X3T4pdFpACH51WrFJ</vt:lpwstr>
  </property>
  <property fmtid="{D5CDD505-2E9C-101B-9397-08002B2CF9AE}" pid="36" name="x1ye=128">
    <vt:lpwstr>BjsM1B0Hs/KZhcIJ47sxMG0/Bvu2MrLdggyH49ugLM5JbtNHc7uqnffGD063AURC9QCWhWvchRUWz89Iuj1LFVRWOujUUgs/aqfrbJ+z8SjDR3J4L4cFnPDnk9VHhiLUqWOe+1Sq3BbsHs/P+Q0iWBFeaJR3M3ro8fhN1Ui6PaC89AIsygPmdFAB4qNXHfcUu5ttw65L1h1tTYoYkp2x1pYOYWQqG8NVE1atkyHo0Qqt071F8tnGwJcrTsyoitN</vt:lpwstr>
  </property>
  <property fmtid="{D5CDD505-2E9C-101B-9397-08002B2CF9AE}" pid="37" name="x1ye=129">
    <vt:lpwstr>YpaUX51/U9D7zu5bhRZlliXFu2OPANy8+/5w+5hd7Tkym+qOxzlvTJCutt8F5rf/7FR1YpieNZ5WTjFdVAfj4fUekvDCMz/SU+hJozR5TONRVNFMTd3RC+lGqS5SsyAjDFLpudukXpxxRx6c5eOrvly1rxdDOp3ahlBXmKAB/8mm4BugZaAhZA1s3DdkZgeiriGT++/cf5/dqO/h/AAA=</vt:lpwstr>
  </property>
  <property fmtid="{D5CDD505-2E9C-101B-9397-08002B2CF9AE}" pid="38" name="x1ye=13">
    <vt:lpwstr>N5kzwDth2LRr6OcmfDRt/B2tBPkxeZukSqggfryDV+E31A22n/l5lRmbxK3sEGzB2iSh4ZE3kW8ej/kdKuf2HFXwpoRCyVR6WAap74VEhAkgVgXmth8dMZGDNjzO0pT9sK/sSIGygszOm62q1A3ERS55UkzZAqnY2LG88DSKUX8qSTOW/6ylBG2GCgl00UMmZ+cemY3ExvmOLhHUD918quTsjU/lJqzljieX+ixXlrEs3ojmSAFOobg0QuuSHch</vt:lpwstr>
  </property>
  <property fmtid="{D5CDD505-2E9C-101B-9397-08002B2CF9AE}" pid="39" name="x1ye=14">
    <vt:lpwstr>FiC83NFjonUBMBw2ZnDFS2dGb5PMYGi+135PPMbOTC7JKIKXxrNgpEA1MXA7/TXnwqonYj7elKcH8vRvnYzZeq3eBZNfzmDQkJ6VXmiTIUnY5IB3fysnEb06ZGZTN66hrEKNCkJqlAV/5D0hw2MbYsZhxt3HhTYJ4NxA7Vag6onPpnhdUicVEBlhhxaMSeOz2DmZLKmyvGXbdkKvJ84WJtRDZGwWi75D4NaxzTNMNW5slt2dG+DbON/P1WCiLwL</vt:lpwstr>
  </property>
  <property fmtid="{D5CDD505-2E9C-101B-9397-08002B2CF9AE}" pid="40" name="x1ye=15">
    <vt:lpwstr>jGLqYKByToHQ2Ukt76OFAKzM++hex/6ERMzq22O3Ho8eEB2glD7b/6+EszS0fP97PVjrZ2aE9niZAHPkfBIo/r9KAtOxSrY2j/oMrA/rC0ykBMcrL9AFtyQIy8qH+Ji1Sbo+DFNgkymvMxIg80aDnxOT2Te38YcxhHHi0cxSi+Hr5QqVFrMTuXrtu/kTQLE9Lor0JOx4btDVioHLkjfvi7va8H1iyRmNlgpQRp6TyD+xBytTEjvdcb0WWo77Auy</vt:lpwstr>
  </property>
  <property fmtid="{D5CDD505-2E9C-101B-9397-08002B2CF9AE}" pid="41" name="x1ye=16">
    <vt:lpwstr>it/+wRIayUbFeF7gKk9lhys3eXZkmddOdeRy0xgILLjK/2C9vDhmKmd0jf0G+0mXwH3Q3DpaZ5eSLn9/bhykPz9wX2oSJJVKXQtFWDeIC3MsOtRxx0StJ6Fp8tvqymb3/8wk92f+WYB3Zlyf/zyAvym/5L6//HJz7EecJc6XM2gnZqYPiOcK1hYef1d259zBoYS7LWxqSOqw6vlbBv8Q8imSefbuBKNfusk4VChV0k7Kk2ktQzqOScyuVPcBBcG</vt:lpwstr>
  </property>
  <property fmtid="{D5CDD505-2E9C-101B-9397-08002B2CF9AE}" pid="42" name="x1ye=17">
    <vt:lpwstr>gbJGiaKZP6OG1iOmb8WcC327yyNN12EyWWMT/IFuB4r4C/26n/TiBRnlE0gDRsErRtrgMJpcrOxNU1nKetPxqIu4AS9bGKG/IKiBIXRqRFLmkUrMKcv27nKjvU8k6+Hy9uJuQi5yvYtFos1ENOL++Usp6HXXTK4+0bBZeyziZ0fRrtujVH74uH94w4LlH98I1jUEil8d0MS94OJaUm1DrS9H3L6KBAY3xuELheAm70M5DzmZpUX113201/6SaAt</vt:lpwstr>
  </property>
  <property fmtid="{D5CDD505-2E9C-101B-9397-08002B2CF9AE}" pid="43" name="x1ye=18">
    <vt:lpwstr>CiotPFghcr+JWYGHH3P9egv62oFWKH0x7pCc4ev+DbV5AaHnzYWRmRC2VHYnHhnGMHulSnPJnIny8LerBeffkLSHorX+4RAhD/lDzhPTl0uveiWw0XO2JpD+Sjkk7wJzsjXyUR/8Ypg3GbtsMyYKMyTxWxiWikbjCsQ3falTyQWBSvyI8rG3fmL9dzzqx3HZiBdZ+wEZnfJ0Mx9KdUkHYypUYY+B8VIA2Ejhg8g+4Ng+xfQGif93wVs0lf/fc+c</vt:lpwstr>
  </property>
  <property fmtid="{D5CDD505-2E9C-101B-9397-08002B2CF9AE}" pid="44" name="x1ye=19">
    <vt:lpwstr>Phcyjnop5aNIDTbHtuG4pVZSXR4Q1ANCeRQyej0ROv9BtHIUuRVMJVN5yxiGRtT8SYdaJU/Kh11xcOsgbzQJhH4Q+nYWWAzatrTBL8DvxaJcutJYymNUeLfLTDlLeIqFPGNlNr8L7lGcHFYa4PDdf+rAt3dYr0+HD4I+B7UcWlmFk+N4PzahOYzrhJwruanSDEJnTl/gxS+4wta2kyHdnA1J+Q7e99PCn4gotREZgTHn7hED4tPVhDjh/uVArlm</vt:lpwstr>
  </property>
  <property fmtid="{D5CDD505-2E9C-101B-9397-08002B2CF9AE}" pid="45" name="x1ye=2">
    <vt:lpwstr>1B45V03W584elHH4dSjo4bQDyzxT/pen5DAbCxBYPK5ruFW3Ir+ZMOU8VoYXjOKA9bl9gQTti40AtBJSNHNOguTUKHHzkF6yJONclJiFCk1kl32RxvBVU3L/RTW3DbPsBf4YCUPjVpUBt72sXitrP2GKhjhG27+/WDNnW/W6o1FSPmZm18g7fCUN5fnFfgmxEIt7YGdBeCZJIH14eftta7KU6YBSJbH1GsLOS7EoDsiMmxxv63aGK8BTsmSy58P</vt:lpwstr>
  </property>
  <property fmtid="{D5CDD505-2E9C-101B-9397-08002B2CF9AE}" pid="46" name="x1ye=20">
    <vt:lpwstr>VOBYtD79QR0gKGk5M+pDZBqkyTYH+2+4pXbHhfh3tS12jK8J8ypGrbVj/GR5QHerarhlfFqsFv4cQtUxBRGy2MqnACB/QSrWHCxgf0lxnBmXg7SrJBi4tn14x/DvwXxNAJnTxT+07gUUqRdO7aQxgLt79NdXATpvodJsCBGBmqpom+aXANc7IFyW5Yq3wXAn5W/vp4YSWZXonPvAQpxGjOH75yjCCQnHABgloRTlnRcccMCC9/4MwDmGVqls2N2</vt:lpwstr>
  </property>
  <property fmtid="{D5CDD505-2E9C-101B-9397-08002B2CF9AE}" pid="47" name="x1ye=21">
    <vt:lpwstr>YfmEQdq4Mcdnt7s82SZQNfFkvqf1v0Uloat/uB4R+2RWz8Ge3mTBkXVIXKxep+QzdE/NkN47gSjyKJfOWL/PNUv+HwfjzNoo+MnY/+rMAQjf+Uke4a+A1FqgazESV6z3YHJzUBK4RP80QciMr6U+sLOP0g/RpBfkB+Emm8STCjGdvbuybchVcOUFe+rDPsaADzISDkje1Q/9R9Vief2nV02uzsJvTijQu2+wtYth4/BDGsB6YAJ0JDeG9jUAYGV</vt:lpwstr>
  </property>
  <property fmtid="{D5CDD505-2E9C-101B-9397-08002B2CF9AE}" pid="48" name="x1ye=22">
    <vt:lpwstr>/MYaxvUvyQMVRh4eiXeYU8vfRLB4w1Zdz1EDLp+cuOndxnC+YavOIyuPv95mo1UpqZhJElgs6OigO59Wo6DPqZazXJWmPIiKq+tSaP2nk7+dEMLjMnpgilx7/iGDUM1ef1yLPb0CoMsXvv8Lff8cU5h1LMcUrYN6865i6wol+LvZaVQ/xtqaiVlRTt7nKQWQ7DV/3uTid8Ud6JNYh0si2HTEtSGOYCo9LAtTsRGvFr7espV/uPXwBwIbENr41R/</vt:lpwstr>
  </property>
  <property fmtid="{D5CDD505-2E9C-101B-9397-08002B2CF9AE}" pid="49" name="x1ye=23">
    <vt:lpwstr>ischlDpinpW5I6LzTuWN3f1USrHKXS3MQQf3Orf5C84pQ3NShdX43fwpYn/2V250uUX30lZpmlLc9X38BGEN6OUX7+6z59xnbPVZCSlfIfTn5O85x1txWsT4ET5LeTQRAleY8/OJ+pxZOQRPdOdWbkLV3XyZ7batSkSKcah/kfJXiSQIi2IwcZ/JBp7ejp1GXvNdP7RklHKsWlpntQpfzqS+To+uiDijkc/IztpqzaJtUsAqSukY8ASHxfLHTBP</vt:lpwstr>
  </property>
  <property fmtid="{D5CDD505-2E9C-101B-9397-08002B2CF9AE}" pid="50" name="x1ye=24">
    <vt:lpwstr>1WLhyn+54V8v/Uett5y3rBTaQtxVycxz/H26FYKO46QvP7iE5BGUU6lj+qRW/6LiOob+gB+aQ0kYP34hdDbESF0x6OBFAfZgkUHrmNimY5OjvtW89HCYXUzIJv167utflJy9FqLTmhjdm3HYbrDMBKqeb/cWDlYjxF4RIGQG6Cg7zZi0/VRRh84ktFaptYF6IMHiBf47XrD8Q6eJyiTBmck/p5Ts5aNSeaCw+inPpVeK7QMtVBBVllkn2Lsfk2u</vt:lpwstr>
  </property>
  <property fmtid="{D5CDD505-2E9C-101B-9397-08002B2CF9AE}" pid="51" name="x1ye=25">
    <vt:lpwstr>U1uG6qjAk/daBTS/pVVDP3V7Oj3NQmU/TtRC5caretOGZezG5QeeL++KwMPmr5JXQ460MwUlsvAGmJZJaZjc3WiA+VR8DafbjpG0JfZ05uarqpinPZpomicVzy9Jj52yTjQvMdC3l/zxXUSDLFkvoO0hS/nNw6IJlNuQyaLRga/KNJdMBZhbv3oQwpzZnLSY7M+odqC6y0TOzeImiXA+SElDrcCj2RynEHnUdxaDAdPMHtcIGdgAWaihj0z3WJD</vt:lpwstr>
  </property>
  <property fmtid="{D5CDD505-2E9C-101B-9397-08002B2CF9AE}" pid="52" name="x1ye=26">
    <vt:lpwstr>HMmgQDFT7PDfdk3VEJRavTkEZfduObWc2HPy42IPLGzHdV+vrSUvLvqsRFTXhwk8ckIlvx85OXsNBjOg3+LDdHZeSvnHMKXpwsrUjzISHt8ZauTf+m7mbVBtePmlUC8yIl+a+H09F1Y59w4z6ECdtfYEouj60Eay+r3OuUSjdBpXr+yz2c+KsWRfepfM5HK/rNxNtVU+zZtquLQpfJ4S787++h6KM/dbD3+hiWr/ag0xojYP8T66Uv2azrn/Ajo</vt:lpwstr>
  </property>
  <property fmtid="{D5CDD505-2E9C-101B-9397-08002B2CF9AE}" pid="53" name="x1ye=27">
    <vt:lpwstr>l8z2/CfF6e4CHEIfANQ7/00+LfTE8kKf7ArJMg+ayqPCFccJjjDP4hmHBbPZkaa8ES12252zDffVHOc1zMKKoIoJM5WkTD2h6AlnfA2InwnW2OdYLQ/g2IQ5ERvtOpvTg1ByI0YPJvIDUACeG+ypQi9sCgGe7f98iKLGmO1gf9ebGTN8x12E9sHbKmPsn0YZNNUZaNtg497PKtfHCQ/4ISyYy3mstSbcRqICR97js221Wr/eLUIpHEsXN2mAGym</vt:lpwstr>
  </property>
  <property fmtid="{D5CDD505-2E9C-101B-9397-08002B2CF9AE}" pid="54" name="x1ye=28">
    <vt:lpwstr>QnKEVLs1fga/WLOdJSvLM7EuNDn/nMguk5RdF38KSQuuZp7KVlh9EF/8xEs9JA7QpW5K7HSq/ffBgf8Aeo/sJaT+MGwq3E40GNWPf1rjkcmL7kDYdnPjHQz3kztP08l71z2jwiQ5gmd1M5h3g8XINk70QDKhdqUqLKaNzY36jz5DlOLIT3X31PQuwkIo2Y/x1/ER36ZZ/7ougKO7vR+QH6f0jP0ozKGtxSlgaSHIQwVI3p/mQ3RxcB0FvoQI2oe</vt:lpwstr>
  </property>
  <property fmtid="{D5CDD505-2E9C-101B-9397-08002B2CF9AE}" pid="55" name="x1ye=29">
    <vt:lpwstr>RrnSktD/s4LCXE7m01vzQoE9bku0QB6YvMzjPRN0ZsgRL0I6buw6b4u2H8a9ETxKwaA3lPOOa2zdASf92/shcL3t4ZforEZRJTfHEk9z9M/j7FDOPlj4EEueFjxjbhlt9b7ftbJtLhWJp07etcpkfvd8LO0c8SjXjTSXmA5VPez8WjkM8OVyE+ieCCvaXu9AVu/ZvLaHCBzphHUNF3YSaTbu3FR4r4lUAs/+IYf3riffP6I3cvWixOb2gTMKfY7</vt:lpwstr>
  </property>
  <property fmtid="{D5CDD505-2E9C-101B-9397-08002B2CF9AE}" pid="56" name="x1ye=3">
    <vt:lpwstr>UB2QxAQvPqG/pwQmVW/EI3XnUn9HLrXhxYCLHYl9Rpa34DsdB3ZhFlc+0hPUni+hcZIwEVFgZPpb/QwDQE7gKuYiVIq8NN5RWK75HvKEUcGueq79FX8ozuOwJ4R+m8Cdw8wYkOWKJOomF+WnLLRAeHy+2nu17unKvhM7jsN4BWeS576ueddsOYH6+wocn3ndKeLXV14acljfCsiWfwy3V9kGYxY2lDyMVPD2cPN9JB9IAoi+CmiNHgKAuQRjeps</vt:lpwstr>
  </property>
  <property fmtid="{D5CDD505-2E9C-101B-9397-08002B2CF9AE}" pid="57" name="x1ye=30">
    <vt:lpwstr>v1iTddO6Th1s2oGeMUR3gZzV9mrQcHOEqWp4BkDF8rCcJ3eGg/oBWO2KSyFJgq/iGtXf599sB5oiMEs6K51cA01sqsdGpxf7AH3ggWHmbiv+gSv3sDNqE4GjZvWY6ULP7nugqykdf8oIVkhdkWU9CuU9OoryDMZ5CxQDgBsJ0bvWWqn+yVojez9wq+E3lfCDwB+vfQsQ0D6E2pnvNiX29RwxuKNqvlCNRfjYIGE/FQpwRAZBk2MVSa/gR5Rr1Pw</vt:lpwstr>
  </property>
  <property fmtid="{D5CDD505-2E9C-101B-9397-08002B2CF9AE}" pid="58" name="x1ye=31">
    <vt:lpwstr>4ohP3nekv9GhO4XxzyXbRlweE+Tq/a3xOWx3W/yVbtIL/pLTXHldr33OIVK8gmI3w1NWB0kb5F2fujEsmWFkFymrezobr0dfNTQ38Nxoz0skTU1hn9wzvylzFtCxqzd5kmmJ/yqrS+A4oW0UwWS9kXT1e5XkOMXha1Ih55gQmlEkKoUfUjIBQ4t8yk44lknximqnrO4VF8+8kjMYYfIHEXRXweSaNpCK3409SVfIc+Ivnym3PVXpDSYy6HeK0M4</vt:lpwstr>
  </property>
  <property fmtid="{D5CDD505-2E9C-101B-9397-08002B2CF9AE}" pid="59" name="x1ye=32">
    <vt:lpwstr>DWZDdUw0wYipK48U/hDVgb69t825ieQMpPQ/UMUEtC9F/WIAqyNbt3RwimpB2N5Qj3h9OXPJHx5bNXQtJ8KWpwZ6NmXFYyzxjLokzCgkMygzQlLM2pNogwVlNztrIfXGSSY8H5VxeDib4K7Skc7/WiruyfNSf/TJuLX9UEGlJQy2PNn0zWX+pyDVw0bhlrVAcb1e3Fyzg/LJUvI0EG4cq0zlIMfbK0czpiwD6sjPgCCECku1RPdtj2FS4JqGnfe</vt:lpwstr>
  </property>
  <property fmtid="{D5CDD505-2E9C-101B-9397-08002B2CF9AE}" pid="60" name="x1ye=33">
    <vt:lpwstr>mR+YeBIia1/8da/aEmD8AaxE66Q+pbgu0gb6qszeEuYSxSqnRVxsfBLtBQJJFbjlIBr3slb8iqMUH7DFvFYwV4UtB0Lrbk45M90s/4JW1VD8aME49HFExys8bnYmLe0MRfYOhNKoKdXda6uZliJ2JeeHRZfu3clNl6dCBokBAwi+wbKyRdNY2gvEF/7N14G/2etNdVuy8uQEo/As7qrvGThdbx/t2kln2kz/Q0TBfH9Exn+mfJV2AFQV7/3if3b</vt:lpwstr>
  </property>
  <property fmtid="{D5CDD505-2E9C-101B-9397-08002B2CF9AE}" pid="61" name="x1ye=34">
    <vt:lpwstr>ZZABc5r2luWMiPgRxFFUQL8cby+3PbZvuZw5uPX7jfQaWLv2J9nReYLfxqxVAEE9Uobr1VpnEQsNrJT7d5qWGgcYW6YYb4yi1EkfOAYCGZosojfkWLJvDVzA5OY/dEWRuTCxrbkYxopaTw0wQJOXBKfCxd7GQ6ZY+9AM+l6v/SmmwXBKnL7zXmA6BrtYBWAa9BMevcdIcQdOl+5zfeDl9rA5efP+Rv05+dO220Q7RpV0SzlDv6T4deVp/H0S6f3</vt:lpwstr>
  </property>
  <property fmtid="{D5CDD505-2E9C-101B-9397-08002B2CF9AE}" pid="62" name="x1ye=35">
    <vt:lpwstr>v0d9eA+NaQme5PqL8jrUdGCSys3isP+7bolZ2lWWv7YBbWKiQfSmP0xPsQncWfHPOLxpm3xIPiitp95uWnq2b+TEJcf+kVeiI/sXTLsZQhalOCj1O3nmZ5Rl/MKUk9fPEGOl+BH/mKElwABrogsbI70cxzL+Zoq5NVIKkDyOTKCCKROlaLTdPOdYX5p7yKgF6UrZu8ee/QBfx5Y2Y7KanNTKHc827uiiNv3ugUE+oPBLZw9pRtytdSMnCI9C9sS</vt:lpwstr>
  </property>
  <property fmtid="{D5CDD505-2E9C-101B-9397-08002B2CF9AE}" pid="63" name="x1ye=36">
    <vt:lpwstr>Smv1RGLH1sQ4LGYeypz/Vle5EYkWANnoeQJ4MJc6KLU7/z7Bbs5qNoxLNE/tgm92S6ddoj+GTYiyCzUYz7G8jgzQH1/CPYqBA0OdEfNmtz2Olwy9ryWrPmzI32zrmtGYtH+tMdrHFdb+RCtvhm/zt6hZQenQ34XXRQluvR/9CRV8ZeCF52fvNsLD4ybWwsKm0uTdgw4E3X2LpO2AhsWq36e51M602WlXj9EJRVceTvOB4t8y8ZAO/6LWZK8Ou66</vt:lpwstr>
  </property>
  <property fmtid="{D5CDD505-2E9C-101B-9397-08002B2CF9AE}" pid="64" name="x1ye=37">
    <vt:lpwstr>aks9iqgpBSStB61ugDkgGVuSiDWTqjvmeuwPACmz9zFJtxyUpEAUCvXEqb/DNkpFfvUVJS9KFSmrPT9JxWZ/pGs1i3tKVWUeM7JE8nRQuSUe1WXzE8wPokc9nmcLo31WG5sbuq9+xupLwmU2i4x8utIgvmlxk5FsgzxrS0QOom5bMi44L5JiEPafz0xNX0Sef16a8eg35r4Z7De1U/Wu4Qq1U+6Efa/ijG+0gFYVHrV+A56/4wMEX7Dl3mcsT9T</vt:lpwstr>
  </property>
  <property fmtid="{D5CDD505-2E9C-101B-9397-08002B2CF9AE}" pid="65" name="x1ye=38">
    <vt:lpwstr>nLft3gv+K9k1qdXFxc06eRwFMlEvMqRp0USCbDRWC7vzRCm2IuwT6rqQOBmTmW4mByeZvOHAz/mZjESi+KeVrJMJjl08vzu4QIShUPhF228b+xp8M3DC1swlw15E15ruaBX4sLkSEKTZg46MjnYcNft3i7zVpAwr1/K8H4jlCJZeHXvJAzRRBDCghaLOoi/h/qdJs7plAK5MtJc1AgnfSo+BLHnKe+aYHtqEkprRNUXDMVRLcyPRPtsGCBc3X5n</vt:lpwstr>
  </property>
  <property fmtid="{D5CDD505-2E9C-101B-9397-08002B2CF9AE}" pid="66" name="x1ye=39">
    <vt:lpwstr>j/mz4NlbeZTMYwCxJy5XtBPLiqZsNojBROL/8kp6UK5CffSa9FT07UMahf69sdXc09itBQLAj+nnxbAK0p4UCkTB09YX2wwuG1iI0s06v2Boa34/6u87ezl5QgqlfjzYSkg+1j5ynd7QypMnBgCSs4V2iO8h5Nv48C+sD03btH4ieeKkBVYG1MyaJIAhAGXjVYaL5safvzSuL5rq3VLN/wKq0x/ONrBMyNXOCkzmwI0ccuz1B+b5519dWLoAVlk</vt:lpwstr>
  </property>
  <property fmtid="{D5CDD505-2E9C-101B-9397-08002B2CF9AE}" pid="67" name="x1ye=4">
    <vt:lpwstr>e+O11xOeuY0lmz3zR4X7EmW01jWUpqfir+Pq8KzFMfZAOBw5A4fVZZV90jE7l5JwB01cdw6BQqF6RylAZEcFjuK08Pd140STo6umB71WlZ/neF0Y81orNDz2XBRaomQrhcKleUjTAmJVWBpbjZvQaXJsuDd/AA1tp6hHHxhH69/NntSZ5lleWkFvYTTCLt8ls8xg3stFe+YGZJlvTOzmySAZgXqa56+v1QR7ORbAkRvK7PuDHu4DW1iupI/wYCz</vt:lpwstr>
  </property>
  <property fmtid="{D5CDD505-2E9C-101B-9397-08002B2CF9AE}" pid="68" name="x1ye=40">
    <vt:lpwstr>1xhZgkEgSvt7j3+9YgnhPn5coDKQQ7eWys1QoXU8rF6uIhIvzOV8DskWjDPYw5hO6H3bhZEzf6AULC51OLsaCplE7J59xrd/FfE79+Tup7/3HgaG0u0vj9EvQA6M1HmFkuQFZL/hAlyCJ2PTGFcXtn4anxi8oKzJfLy/y9+bedZeA2Rqp/ljD/39sSmGNN9Mkcnq3PV36f4U/AGnUzZV0GEc9y5l1h1dWMKI4cjuqVOrJF3Sq/01eE4QuSzps21</vt:lpwstr>
  </property>
  <property fmtid="{D5CDD505-2E9C-101B-9397-08002B2CF9AE}" pid="69" name="x1ye=41">
    <vt:lpwstr>mdRRQqbEKpmtqNNMbAYNCG2b1yzf3I4C/qylOYMDThLcAGmIkhI9vYAZ0iwnyjKYVyVR1rEm70APEfrvkUCiknuccf4PKnj1ytAhV3GstgMnuO5Gf0OojQLyizqW5MJKgOyX7w8jaQRVriBPiNvSj2jButY6zLPbO6I2JsKQf7zlttF9Q3af0gFuu1swJRrwffOGUapo2NaimEZxVUoTjgGj9nLRB0YR4P+ZLmsXbsCIH1JPEex6UCN4ZgnOhgt</vt:lpwstr>
  </property>
  <property fmtid="{D5CDD505-2E9C-101B-9397-08002B2CF9AE}" pid="70" name="x1ye=42">
    <vt:lpwstr>cB7Y/qn9njillKBOwnxLy1yd3R/RflkxDCqPgBDzi0ffbj3qzUmFkuTJElFU4CeVgXntzEpwJklA1anEU3rKZBXseI4+3XugObO5R0lH8Inx+6oT/C+Xm1lZgh8SDYT7+4Fg94UqNs57XT6A2Dj2zndejmO41uevWrz8kIP8Frwtp7hjkf4OsIq39ecuCUewwQIjUEkgEz/UdATzuz05mRJaKBb0fY8Gu78R0xO4+pf6qsz5pjfX0mi8DqBy5qe</vt:lpwstr>
  </property>
  <property fmtid="{D5CDD505-2E9C-101B-9397-08002B2CF9AE}" pid="71" name="x1ye=43">
    <vt:lpwstr>yMQKkNunJokEX4295U2DYJ10QLCwKjvZ+yWtH+rnXn9yj7f4tBTf63tmFPEJC/yYo0GqKJofimu4jSUZf4M+OBxwmALQ8in4rBnjcUJztjigztZ3AjUHsmq9Hfduzk/ZPi75v2bW42hNrMQIVuP22LRfjyUk7g3Y53paIItezhXRV+5qFyu54qbr15bt2yyGWrCJiYsRHqirlSpaKCvYwEzUi3V+RznaWZTPqyC84YD3qHzVIM2D0xEke11+my3</vt:lpwstr>
  </property>
  <property fmtid="{D5CDD505-2E9C-101B-9397-08002B2CF9AE}" pid="72" name="x1ye=44">
    <vt:lpwstr>xXt/+49kzn/nR4p2R/ED1kIK2zXuTlH1jegglKc+s+TUNv3E7Ej/nDBCEN5h2ihnO6Oyr361wmaQH3zDib58d6vTT+MqV+MH/xwxKKIR5fiwcm4AYMVgkmmH0a8wMe8cUqi33cKAhZMx4aPIRaBdWjcVyWHxl62rVYAgdRlLSQEhnVILmEK53g9LTmY6Qxv7jbLvUGXF2VOurnEyUq7V72dGi50lOA0KhdKCoWeaeNmSOvssetEM4hmkEAbmo7K</vt:lpwstr>
  </property>
  <property fmtid="{D5CDD505-2E9C-101B-9397-08002B2CF9AE}" pid="73" name="x1ye=45">
    <vt:lpwstr>37TJOzCKpMPEkI+Lb826YjZd9JionQ/wn5Z8amviO/YVRcEDyHbuWYTF6+j4mtRgRh+OLx+6IwLe2XD2frIJtKm2OGhRkmjc/yezrs7LZn6P78Pj/OQIZY8u2X50tfGhVAsHp2yXR3cjPIlP4qU7rc/5Kj5wlbdxhKhGqDaoUW4AIDIvXHbm9A80/k6qwP/GxuG/Clx+pTNw1HRxNr9yAyH6kzunSm7TkJmq9hXLew39ToD2dmiw1GXTyZb4LJJ</vt:lpwstr>
  </property>
  <property fmtid="{D5CDD505-2E9C-101B-9397-08002B2CF9AE}" pid="74" name="x1ye=46">
    <vt:lpwstr>hcBWbqDekPFkV/GWnqVOSkCMadUNLCpJPVakCDQYvPOtz7N3bwlA4bdBuulutLD2KWeIOoWHHlV2GNPTDdBCNRJ/cXYl89C6Ef4Lg7gGik/epxwQrI7I7jU1MZxKv+jgvF2/c15HelVPZ0myrUrjuDS3XHDn6HDHHgLo4s9NcG56eq7Gepf/d6Xe9qHf9sePlZbSIup23MCKqm3gPBbydk0IlAtvs1eXk3DBiQy4RG1lwgLfRa6ip5wFPSxTkaw</vt:lpwstr>
  </property>
  <property fmtid="{D5CDD505-2E9C-101B-9397-08002B2CF9AE}" pid="75" name="x1ye=47">
    <vt:lpwstr>f0CoitN5Vt2poxywDl5sUAWoPOQqbWCO9BaitA4DXREKm7x+JQB5T4gCa7efVgfA+KqSONaZfTzBPeh5dopGnf8DH3VK3wscc9P1pWYhOBd9jvjguKswFkgEPbNLU3bkXwsRFPpxazdsFgmlQfZxG8WQVOXguIe/qxdbKmvoVtuivRi6nFmzVnLE0512qbP76tEnEX+o+3RCQtY29yy21nQhisUTFgY/33wbl9KlpYlfck5XwY1nZTGX3ROtTQ9</vt:lpwstr>
  </property>
  <property fmtid="{D5CDD505-2E9C-101B-9397-08002B2CF9AE}" pid="76" name="x1ye=48">
    <vt:lpwstr>yc47CKL9MgSuX6oBWTuipFyGP6T80yZJfFnA9gqqUg3D6XPrbHtrXhG8uPhTobI+TO/AeflY9pK/xZG4p+fZD9etUIalSKwiDpzHkz/1qX+0w5vkPQjeNDaOkjrdvbkCMqnWIBfZKnVQJu6pTA5xXSP8vtFbLZpocQLsygbY1lf5MvYWZ+jQbg7hYP3/oHH6N+mNv88SadrItaiU7qtZl6JSXVwn6MzMn053rmYN6leQCC5falpuQCgkifQWkc1</vt:lpwstr>
  </property>
  <property fmtid="{D5CDD505-2E9C-101B-9397-08002B2CF9AE}" pid="77" name="x1ye=49">
    <vt:lpwstr>+c3aVPNMe8V/1F9FdujA35sNBVvMK2+8ho4O5ZpPvJjDIW8gUOhDGgVS9jWhceOmqsUemzOVqjtnASXAf74WmOuNU13DW9cAoUNoR04QmOTJ4Eo5+dJPImmt93PRkQR8q7UiAExcJ93L4E4E5IER5ufWO6Ddant4XDl675xm/zhIqSP2uZnIIkwQy1FlGy2xiHyGDvK8rDaBUc12WIzrjWkhwfZol+UGi5KM/nObTP5IR1RDNuWpWtN9hyqQhX0</vt:lpwstr>
  </property>
  <property fmtid="{D5CDD505-2E9C-101B-9397-08002B2CF9AE}" pid="78" name="x1ye=5">
    <vt:lpwstr>TKpHjrFpcM00SM0MGNrP3q2//JUFIX31ooi9FsvdRmyMd1dwg2N2KADg4xuVK7tJrXGbQuv/eKLjwRs2WSs2Vq3kGblUohMmNXvj8+bKFT9yorpRBpqs0YZwmnLn0XH4YE4P2uUbPT/HvLP51Ghqwue0yhXDWpCJkjzUCUjhI61zcPAO/LKDAwHDK41YMzEbbgGqzD3bxAXR2pREDcC9O3QqRu+082vvCM8VQhiYTsW2qA5cckbQUVS7Gbm7DWq</vt:lpwstr>
  </property>
  <property fmtid="{D5CDD505-2E9C-101B-9397-08002B2CF9AE}" pid="79" name="x1ye=50">
    <vt:lpwstr>PecH7hwegg9n/FofRPDwgITf9WfRkF1dp/yTRmbXSzchPJORg/+1Cy1UhWBi6vBNNzr9lg4xfgvDtPFkVGuzrCD+UXAAnBzO8TeZLujELldYcebZMBjPMMJb4SBqYVG1u8U5AqFLNStPbQfOlkcqe8lnecsiREkQsOMK3eq435zS9vjIeuuel4wMPQVmO+iUHSfeXMlHupoBJh2XnvjWpB1qLLC4KMLk+7Y38tvW32PRNoEi6Bb6CA8Sxt7O9iR</vt:lpwstr>
  </property>
  <property fmtid="{D5CDD505-2E9C-101B-9397-08002B2CF9AE}" pid="80" name="x1ye=51">
    <vt:lpwstr>7gwaN3Rp4/W9bffOb0BKw0acuhuf4tlEX3KW0W6jc3112/38+eAymgiSbx4HJ1Dp8ndos2Wr/y8vL7HrBqkdmCHYfTDS+yqBOrNj4C+TVLIEuQQhKQDGd7AXR4HI+uK3rj3gc+IHvw1gt2Lksh0/RPHNOiRqyi4YwgnRzufuHEa5I1U2mBYTIauMaSNomMXl8eUo77cCpDeFrYWr2Decg9lnSFlIA7uUIkWW1WP/izs6FyxO/HGW7bnE60YfN8P</vt:lpwstr>
  </property>
  <property fmtid="{D5CDD505-2E9C-101B-9397-08002B2CF9AE}" pid="81" name="x1ye=52">
    <vt:lpwstr>77XNQAqhFvFIpCjiajMHweu/9UayNVI4jz2gw1qf1G2Q2FqVd2X/aC1ZWer3VxS7z5/n606YlAe+oHZcuq37cnF/Os50WQTV5SrBgvAQ3JatpXUZsTfL/DTDuDcRT8zH4N6rjiAD7x4TtutqoJy0+dhbCqtJWjWVm135moZgAOrpxPs32bPzRNMFlKchMnxSH9y7OyUzfRUCzPGfHza/QfkIb24zeGlU/PQubGYqzMNDTy1kvEVOyaWIb19WBVl</vt:lpwstr>
  </property>
  <property fmtid="{D5CDD505-2E9C-101B-9397-08002B2CF9AE}" pid="82" name="x1ye=53">
    <vt:lpwstr>dqxkA+Qj9j4Rz7aIlmg6CucFDsyOYLwcVRheowKweBw/KP6Vz6nKjJH9SkFjoiNk9lMKwN0v/1IzfCta8meq7pvOhu2h/AaID9bMbNYNr9c5QrLdlg07oiUyQXrzAUXVNdOwM7+Y+PXpGgxTUCYP/YTcws/VtBiXAFG3Y91xTwYHWdf3phMyW1e86SrNIyy6fPWY20pD957YFqzBQchWp64iC+WhZvVWm1COmVh+NHXe/8/hwDti54dQLMjjnw4</vt:lpwstr>
  </property>
  <property fmtid="{D5CDD505-2E9C-101B-9397-08002B2CF9AE}" pid="83" name="x1ye=54">
    <vt:lpwstr>GODfMXBzCcP8yeRGlmlAU3OoR8IO6PgdvU4ZBAJQ9MQpSBDoVQ5lNqgLAjHlgL5tn9DYsC0IA/X2Dd7UA245DbvxNscgDFcTXOh2/vaK4Z6NKp7a17Kf50CckAisEi4oTlEAv4QGJhDoYFjdSFhQ0BhYPa2jXFry2+r1cNLxW6bgJNeZGj4b8e9PTKccZWK09rzKxZ4lYvN4+KQmmCd1LHNGAHHFJccpRPf+bf79Jkxhzy8m+WVCK+ecVLO60lx</vt:lpwstr>
  </property>
  <property fmtid="{D5CDD505-2E9C-101B-9397-08002B2CF9AE}" pid="84" name="x1ye=55">
    <vt:lpwstr>W1AFZr5G/TG//YTQj9zveQ14zkmUbi/0vbJJm8JPVw/IqfRPbRCIvzTQHVVjGif1RHjWTBuVjq0fu0froxb3eQHk1mETXKqIT6laA/tGYeMKY/ZqLbMZwNSrlV/tr0nv/QD2Gg9LK3pFjZXMWKlXjCXfEpPnX64KrotAyK0VKsedY9aFWdhOwG3q5LR/lB04MUzcybriPORxgqXo8f23d98M/OY8O8/H1szuw/IYEOJzHUx+sL6k9J+UqQFVjCE</vt:lpwstr>
  </property>
  <property fmtid="{D5CDD505-2E9C-101B-9397-08002B2CF9AE}" pid="85" name="x1ye=56">
    <vt:lpwstr>LFT5OsRZsD4wB3/us+4/hyo2ob4+x+Rbfxto64LvtkLWOcf5/6/rtQEkSrY/3a/3vpYcUODnGVUF/xQnSTtHn4aUq46Hw2K1pV7VODOAV0jp/1PKAqR0toFL1OTEx1HnfEDWEr5EmYiqg3o+IDBBJN0rTYZrVZfrplf4A/KLzCdzFEYqw1LfwtiVQ11ptgVgSm95OGIJWl6zCWKPMt/8QiMH3FO7j+QQRbsdwRqJhLxNE5wnqFt52meF47WV/CV</vt:lpwstr>
  </property>
  <property fmtid="{D5CDD505-2E9C-101B-9397-08002B2CF9AE}" pid="86" name="x1ye=57">
    <vt:lpwstr>+e7qpTa9t66FjP7NjiNt1PL01q7VlFH4gv1Wg8PU3SRVJ1MjkOdkftXPmoD8Ared/0CI9dCg7I3vmkJqeUe/QB2TS3NT4kCbRCbknyPNLk9+Gd7Q0kkxSjXKX2La+wWxqSTuX5xqhu0pOUknDOVh1+GUA/Gl7n/zs+XNoJ2vZbyXAIqC8azZAkB15Qv6DWTzO2BTt8aaU8ocyNlUnIbQE+e1MARVdw0pVG9raty9w/v/z3Qt+xGs3/jh7u1NPGz</vt:lpwstr>
  </property>
  <property fmtid="{D5CDD505-2E9C-101B-9397-08002B2CF9AE}" pid="87" name="x1ye=58">
    <vt:lpwstr>4QPiYB8OIy+g3C3u/h0IVQU/BvQnsUuJTKkV96Lh8ceM0aXlajdBQRMf802VgUK6ERkxG/m12yYiMDxZfg35MDwLLzfLwD4CsXjOOOC1hn+ypa6Hy3+JGEkoLF0a0cOaFtcnBvSMmLd//A1Wr+/vqJoOcipesFiaNRzqk0gfOqYPZvgHffoWvuO77cqEgFHyNXR8pMH6VhKdLiAuukFGHIbJNguFqwkqf6L2ekDUUyWrg6sD/0tWcuC7efVDIiy</vt:lpwstr>
  </property>
  <property fmtid="{D5CDD505-2E9C-101B-9397-08002B2CF9AE}" pid="88" name="x1ye=59">
    <vt:lpwstr>jXehLRNMpBZrvrirARE8U1wA2L2UYEhCQvMxdap0x8zUv3paTQ3aIHBT3y47wtpvmWEAZN9zBGfAKcLPW+I8n73aqjYLhB41OOYpkH7l49v9N6Ul49AiJ23PoG47uFSXOhsZrhrU7hhc0CvAQhuIr7LlsJciAIvpFIgwFu8YMkksjnKtXVcePCLbZW50/Pqef4X/SksCg+BfmIcBmQXtjFy3PmqYIu44F1IbBcXeVDsHn/s2m+QCSdVUUdqrAdf</vt:lpwstr>
  </property>
  <property fmtid="{D5CDD505-2E9C-101B-9397-08002B2CF9AE}" pid="89" name="x1ye=6">
    <vt:lpwstr>F+CGbrGYfppNRL9osZcewuvKO+3FhiPNe9ZJ7uRTWKN59wI/Z2Ix7fFyf4fbdMcAI8KM1EEVWYcKQil/6lFD4/TRFklFbNrYJo1Q7APPG3uYvk1X/BqI9CxEs4Frcane4EGkrwqR+aRgFxXBU/kl8O6cM01s1cdnyd42rN4aGkmAWW9VSoyfRf1ONFC4tTo0ReXF+JHrKmwkcunCmYTgBWkvgNlvtxTW7Ob0MiOAqKVITJjee4DZzdr/GrsNaX7</vt:lpwstr>
  </property>
  <property fmtid="{D5CDD505-2E9C-101B-9397-08002B2CF9AE}" pid="90" name="x1ye=60">
    <vt:lpwstr>LMSRQe+CzK3TWI/HYXhg10BWLk0GFvaEnhdbIfS1Tw5dLzixktxT16BGazFp8RfKFcFDgfstGbcCsi8G9WfEDRwxNvR1+7fPGgu7Gpw1Gk+3mT159VolC0wL0uynM2yvOSBLCdp8zHZkkTNJ739OQDwBfW+7a6PyzHGfb70lLAewctBrQ43zFhUWJWV/sjqI1l2e275JlP3mzXzlD3ZFv9Yi4MQ0C4CF17u14BvwAe1MwYFH4NhlT+OGbuJP1pP</vt:lpwstr>
  </property>
  <property fmtid="{D5CDD505-2E9C-101B-9397-08002B2CF9AE}" pid="91" name="x1ye=61">
    <vt:lpwstr>w1hWlCzIb4Ezros92OCMSfz3mC/KnHstiqhg1vA6yPHFeVoq7iRH+vBcN2bz4Lac5Vdesa6nhcjVcWXcy/fVOn7ozQnmdqK/hrQYkvohMXX2MikRII5BkW+2J6lcAG39Go2Mrsy7pmEn5IOnmA0yHGsTC1HGU2/ioBaMkLgChNJAwJq8Q4KgjcwV0Qn90G/zujepxe1CbCd9xRTJGOCGqAgv/LvsfaqXEd22FWJFfZYHni6yCzlL3FnqAZ5oFJf</vt:lpwstr>
  </property>
  <property fmtid="{D5CDD505-2E9C-101B-9397-08002B2CF9AE}" pid="92" name="x1ye=62">
    <vt:lpwstr>GIwEAFhExk6JHvHhSfgQoZJqSrRG9iZqJ/HxDHIuB8Mu9JFtlKv3cfg7bypHISIm03WczWdUw/wKkIaz3v4ymR0VFjs4+amxO1/ms8WYQQFxOajtI1pEMjJKymvbrAn2h1qWq3SYSghizmGx0B95nrxopCD/vBQOP7BiLS197fUzQe3HjJtF/tnFZi1etta5r1C+79CrwFX1MnudoI5AbrVfADxT7Wuzd4N//u9BkviOwmch+kR2Gus2ZBm/9fJ</vt:lpwstr>
  </property>
  <property fmtid="{D5CDD505-2E9C-101B-9397-08002B2CF9AE}" pid="93" name="x1ye=63">
    <vt:lpwstr>/zZtl5CeNJLnvJO+2bTbnPQufSM71UsGczC2x/yorAb7koN0PDEtxDsDOUlc3d7cDz82xg8DP2IZl18dohE9L+fK6TwgOyOBi7q8PvuX0VQ2lA5j/RWgava6LtVz5fyS9QiKepRvhld98h3Lnxs6Jkfz2sa4vHYZQpGeiWEbWB4XNZtnPlU/h8NJ6e4E7lcd0LwUsl2PM4B4SKCsNpIN4X7+KivErJeaa8VrS/XhZHEvxqZKw7+J0Z8lu4Tjw35</vt:lpwstr>
  </property>
  <property fmtid="{D5CDD505-2E9C-101B-9397-08002B2CF9AE}" pid="94" name="x1ye=64">
    <vt:lpwstr>r7a1MDl/LSgBr9//BoZDLqFkHO14pj8EimvDLKElqJ/EWWrwIrE/jG/+oGLTylkl3bMYWwyESFfDz80Qu7cxUuPmy1IP7L8dZNWGuLuSO9+bJvsrwDdjJkVmQ9gBqpFgkWCA7s1eYLAB/aEBJ6+MkgW9dpz20yF3rPl8YHpfrzPF3UBNuDppBvVAICJxl8ZU+syc9b7Cn6N2/ce1QJLvisqhwvvNvYTdtyReXLD9vexINF/YFbZwGHOlFVBVk/x</vt:lpwstr>
  </property>
  <property fmtid="{D5CDD505-2E9C-101B-9397-08002B2CF9AE}" pid="95" name="x1ye=65">
    <vt:lpwstr>16k+B7Ng/AfZTbp8YSIyAYSpSaO78m/Ht6N67ppjQepX854Z3Xpf9bfWHLR4HClVgh0n1r8Hxm7QGMtkiNGdZRAre1Y1gOvKCTAbXzknIOtuev+4dxp7HV4cOjL/7Z87Cyike+Vj8U6/9l4mBSOtF2Mi4unQBjUXzfY8Qf1C9RAnl1b5IaBtCOhwWxB1Dp1SmXJj8lo9GnnOWKMdER81VJ5kMKY/mMM070gQnteZX6B2aS95lxxiW9mW+Pv/ZXD</vt:lpwstr>
  </property>
  <property fmtid="{D5CDD505-2E9C-101B-9397-08002B2CF9AE}" pid="96" name="x1ye=66">
    <vt:lpwstr>hwcFvfqoWMObRbjodwSBNRLIRyV+YGnOq4ntUXPJ7Iuj2dMPgKnA3hQ0SyI+kG7SMbvrjnFXKqN8p5w5HZJhjy5OlnXz1bhVt9lEsXRw400YMEv5UzevpgXBAojqgPqMTavSVpy4E6nJNoU13LMj+LupizCa2U8Mvg17leVi85EHiPi8Si1H8dnbeWqzoART+IwgSTiluQg8kZOnLOma9/zGu9lm0GSefsbVuaQaOiT3e8E77L1vmrjST+k1m21</vt:lpwstr>
  </property>
  <property fmtid="{D5CDD505-2E9C-101B-9397-08002B2CF9AE}" pid="97" name="x1ye=67">
    <vt:lpwstr>3kTNnAMUSr9sQoqB2zEqUjYOZfKfYBe/fiRD+0mTwk7ZvBKDg4aCKotRAAayy8zyGZg5h5kooClab+lxnQJ6WWh3EaBxBbSqqmZhEfwGxvSKwClTmLSg2u7+fF2cU0vu0O/sFswvHsd86JJ8G1zqLzE+mfejEOUnWaWxMUXDbZXL5zZHDQVbgjMKZG4xGrWfU5icQPIgrFKbssU63szAdf6rdnHj1NazeS9i3M7wSnr8r4s9SH04cWiFD34lnsF</vt:lpwstr>
  </property>
  <property fmtid="{D5CDD505-2E9C-101B-9397-08002B2CF9AE}" pid="98" name="x1ye=68">
    <vt:lpwstr>65JKmt2dwWieKwHf6fgzKG1BWmi8dOzrkcJ1cxEL95Z6HMRs9auIXApEUjWhI7j5pLbOvi0oItNe8JQjPg5oqPBoyA1dqVRl+FxmodcnZkZryuJKdYfvL3J2K0R6abyrpGHxjowO+srL45A5Ektg+qEa5TO5wvSc5kv/tW2QbhX4fGR92Ltj0CQ3bfZa2ZSVdkd1SZ7wUNC/u83u8V2/Zbz68s7+XiOSVdqDZX56oTs5m03GKicTEg4Mj9APBu1</vt:lpwstr>
  </property>
  <property fmtid="{D5CDD505-2E9C-101B-9397-08002B2CF9AE}" pid="99" name="x1ye=69">
    <vt:lpwstr>uptdl8Hn6is8ZwSedNNcpRskF3Fe7sYGDRnVjH6XqqLM7oNUVWL2DUo6iX1d9oFBwiM8lUk09cWj9oByWNghzkgaZb79aDdTmnYrvg0NINSLu8ybuxmnYvknZcbnfLTSF//ic5fEyPNipiY9i4gkdYPtF2fCOqWSd9Kj3YqaAxUfzkIZHhCgNpbwNGvaIKILmgUzB15XaCOCfdMc5N5kB2KVD4sUvYpdLDTbjKiBlggifZXVkAhbisE5wAyu/FL</vt:lpwstr>
  </property>
  <property fmtid="{D5CDD505-2E9C-101B-9397-08002B2CF9AE}" pid="100" name="x1ye=7">
    <vt:lpwstr>ewtvLBIwDikm/Qol0Z93MObIFtGmaA2GSs1elTp7gDbZpvlZlfnT2ulFisKB1CM5I92zRBQPTQnbwPulLIsc9TfEEwbzLtyuXIdWAVUU1pGHcR6mvuubOSKuOOV6CORuCKaM4Ij/hrp1/VVpQDfrbNdIKft1ZaRV/0tSQKhbgAxnv9LDuwhNtVnWMDn2uqUmTFsgreccOO89BJlX5+SKZWoWLtTZDXCkmKhgC91Sc/r9ANTu88q5tjWfVpNLS1C</vt:lpwstr>
  </property>
  <property fmtid="{D5CDD505-2E9C-101B-9397-08002B2CF9AE}" pid="101" name="x1ye=70">
    <vt:lpwstr>QPPsPfyDbzvBcfa9FcsxT5tZygaNzBUOWJ0E5qX2iKTAKoYtAZKe8CtroDUwNZorvp9xG01gvfzDJpO9gceXWoQRefacjZ3+YkFM8O60GeNecKzAqyWyiK4i/78SoKw47f78FaxoS5JPPnYv1Oq8VmgqWQmn8l/bXsCiZFGsnzqS/Z1o0JVAhFALElJzNdGKAfmFL/YBV15d6yUuoKJr7w7jC4cwO+DsLf5B2Xe33yhqD6lIxMfDVKojVQXqpFf</vt:lpwstr>
  </property>
  <property fmtid="{D5CDD505-2E9C-101B-9397-08002B2CF9AE}" pid="102" name="x1ye=71">
    <vt:lpwstr>f56gyHyfT1qC7vK7y5KcDNofdmrd3aoGmcXJHN9YN9iza6gm4nTINfvVhL7AcXSMkbKLMbVz+fE1We1uCrkUNaRxZ5vz85N9cqhmzGzfaGbP6dQSF2HZWrzy85TcnLvNPrNTQEnsBZ15us3RQPMbEum8LuK6rGA0IG4zjxxTcMjGJ8pirI0ufheLlro7QMX8AwXwzHzhVi3R3pxtXso00FPP0z5yxqNdPC0hch6Gt4seEw2GH7dgcwdcw8tmUPW</vt:lpwstr>
  </property>
  <property fmtid="{D5CDD505-2E9C-101B-9397-08002B2CF9AE}" pid="103" name="x1ye=72">
    <vt:lpwstr>zq78ydmKrvZ1PUXo0HKeqk4ezgQdfA3GSYcZcINLmK4wMpSoQXVuof/91H5J7u1D63xQmifpMrljAqzwe9cVsyy2P0hW2k8pDPrWfRKMYoOs38H4u4B/OSJRGzsnfFCnAu9CC6oGbwck1FHSmLKjmaHwRGS4+XdrRMWlpmn/rNJH/emUm6ibO9+cCBUiTyL6m81uDDXpFaaZMDdAPi4r5iaWgHtgKYmANy9zlTDEK3uHQ37CN9HdX50o+xhneF8</vt:lpwstr>
  </property>
  <property fmtid="{D5CDD505-2E9C-101B-9397-08002B2CF9AE}" pid="104" name="x1ye=73">
    <vt:lpwstr>EZzG/kAHdFAzusomjCLi7enc+UO+YhPGgFGYmaGAYs3DCfMC9IeEVRqFN9jk4EAa8Di5+NJbbhf55wdon08Q8NPcMvVl0kK/XsyR7o6cJ4rGM41NfWEGALx2jm8ERd96+gK2KuUjnAo5W9hDqnUH4vBMG1DCnJV6ypA/qeDio9EdPCXVet3mKi0Ylzc2kBTFhkk/jmQEkm1m+giCB7+y3yYiPUVcnCkNsE/p0CQH4MCG89Kt5bWtI3LXypkXARf</vt:lpwstr>
  </property>
  <property fmtid="{D5CDD505-2E9C-101B-9397-08002B2CF9AE}" pid="105" name="x1ye=74">
    <vt:lpwstr>eTW3UsR8tE2rsJ6NgcF5t3oDKrYyCAz1kMrVlLXES8cX8Urv4UnQQS+faco4cWFCT2i+0hgBthvpZZ8HEKcZMq4bQ4N7plUQaOMgOph2qsUlloxTKaZc3pKv29JtTbd7+lYcIqYnKwD8aDJxtzzRzWI5qv+hszchErGxi6z/N91LJu7UeOjWNBn0KIVdCM1fhAvtWYbBso3T8JwXQX1YdN6j9q0qI5NUkOYIvx9i3qnPv9SCqWtb2r0RS/YwCTd</vt:lpwstr>
  </property>
  <property fmtid="{D5CDD505-2E9C-101B-9397-08002B2CF9AE}" pid="106" name="x1ye=75">
    <vt:lpwstr>N77WgqOXbrYWQgQCG80VcdFLx/qJ6/oprmCD0j4OMPa5VroJJ28IiQPwMfXQ4ssuvKAdiaN7zszwfIFUeqUxxrtYojK714T53bqqfBeCstOuNF3JrfwMCnXXJLgTagZEt6xkxeI3/DB67Nl/SK0QyUUztePqKD7sih6fFPuEXpnUoz5HXlL9z1Y1D/HHdbsOM30eWmkUYXQp/rphXAq2MBJy0jBL/MhMROS3wS0ts93/CWFtYhuS+pCEq9IG4Kb</vt:lpwstr>
  </property>
  <property fmtid="{D5CDD505-2E9C-101B-9397-08002B2CF9AE}" pid="107" name="x1ye=76">
    <vt:lpwstr>EhVXnIPkKDKQhQJ8lgUWdtQl5p1Yb9Jz/Nbtl6jN+mg+tWalDzhcZNiSEDmGcqAdMAhbuJ3j2fc7CxBvEcbRyep68TL4YwFOrk95WwaSWFPlqqloqT/5Flw28q7YEv7My4PmtTjx6BJhKttq9fL7MW9rGQ9DX34DyD9ClmmNPouoVqlvYOciuYa/OC/nSn2FF/mBdRGJGpB+yMIQ32lbyGsi8YvyAE7vubj3aWnKDxpHc8fLPwiIB8119OhVs7i</vt:lpwstr>
  </property>
  <property fmtid="{D5CDD505-2E9C-101B-9397-08002B2CF9AE}" pid="108" name="x1ye=77">
    <vt:lpwstr>HD40jjzqOOfKLBKj6q4QuePM+nvY0JVduHL64O6rCtRw29zDrxPKiH0b9E9pokDrZRsa/tyj02VLJJf/m7a78vmQXALQdtCvHReFHji8op6UwSmwKHGZrev/E56QaX+eyChksWImrL8F3Pb8tjPsZ4XSbFgNxt4BEqSndybemxGimRp9e2om9yyul4eIRioDSNUueBDAwQFyTATRDez4DN2wOHiwK94+ohHmoL1zL1iYW9ypOBSKn5Kbx+2mHJ3</vt:lpwstr>
  </property>
  <property fmtid="{D5CDD505-2E9C-101B-9397-08002B2CF9AE}" pid="109" name="x1ye=78">
    <vt:lpwstr>NtF+XR0okoTS0kC3wsElxoufioA3g+P2ELOqxqt9qyqboTa2DdoaaC59e1WLXDCL5HcFIrXhdqK3yKFqOASdh4kt+dXsPfNnrA9Vs9gvfyiHAvhAJsrD+0EofEVoWcnKY5OswiLpKEyHAeyLrn2q0eMzATvTo9Of2Csnjc9A6cUJhP8wdtSqsqo6PnejnZSypiBfY2n19XTlPhn5zFtBOkN0GQYbkQEKCYCeSITu/OEJ2zP0TJkwvm7dwYVp3Fx</vt:lpwstr>
  </property>
  <property fmtid="{D5CDD505-2E9C-101B-9397-08002B2CF9AE}" pid="110" name="x1ye=79">
    <vt:lpwstr>Sx/HBz+Cfu+375GppVeNh9Jl0H0SdfSxSZiLYcRbA3wbhbdCQX80vivpT+XlCx5PYOgkW14UIQKcExXO0MJm40kr+/t7wt4qmOLc5JY/BcH2R32zBUhHPYlMlVcXXjaNITvn+spSDaSfHTtOAg+EEqgT6+W7WX+ohnQvIGk+LGPsQzkQNUsY6dwRRUPeMQznBrPwxaY8zb/bN88+DSBDaJiB7kjsttN3n7ARFBRdGCkDflZHeHX9YLBE3q3edrM</vt:lpwstr>
  </property>
  <property fmtid="{D5CDD505-2E9C-101B-9397-08002B2CF9AE}" pid="111" name="x1ye=8">
    <vt:lpwstr>lTddmBfBoshBvPjt0qHd5NDWBNZ79a7Xf/Q8AeIuubMYsyg/mYy5kVtCVpdw2fYhDJR2fcVepZdhxkFW7QdvacE3A6omg2/muozpRAio1T2SdT1MNUBwPphFpqXWvsras/tHZfln7Dcka+dRXg3fMmjN2fDv+OkiKb4DASoR4WgQk9T0g6dioVfKVwFyqZoNhQLNY+b7Rq9cNmbeJ88AWFqk1+xphi3otnaHIXKPESoZEoyLWik6wDMqmomLYQk</vt:lpwstr>
  </property>
  <property fmtid="{D5CDD505-2E9C-101B-9397-08002B2CF9AE}" pid="112" name="x1ye=80">
    <vt:lpwstr>hvsxkiRmo2frFi7XwgLPCB+Z1+lV+CoLQIPipr0/45mf0fQQa84rg69fb/GvQ1nJim04dZq44r+dXmff9rODFiHVHKhOl0/KdFjeXKpvNaMDE3+Vu7YdwWDEm4Qz+EpIGC0U43vnMteoxZFXmo4Kuz7ys8jRciVgy/0DDUTWHA/eXgtX6oMMvC3L+Ls4Y7d3UtkUKhMpIrDPVbUaWeFGDr/RcU9nYPBf0MVNLVd8QmJ7L6wtmIBU+OsyQZkJdUI</vt:lpwstr>
  </property>
  <property fmtid="{D5CDD505-2E9C-101B-9397-08002B2CF9AE}" pid="113" name="x1ye=81">
    <vt:lpwstr>/DSVT9Jemc3Y3LWm2BuTz80AyXTZaV9gkEk2WaANAabxvVJ6VvWodziANlNTzWYIyBcb2W3kUJePtNCLXTbAa6zFRQ0T35uSa3zv90FhvDPzo3JYDzHni4x7SSyeIJDssedR0hLeg63selzU/mrgdqYFxcw7lJJ/a49OhqoBcc8y9740wVr4ZTiPfiDhTEMc8Tx8m2WdQDDirz3HP2bwtYTb6AtpHBO6NrutLwxTINhR06JKdNxR7lSsL+NvTzA</vt:lpwstr>
  </property>
  <property fmtid="{D5CDD505-2E9C-101B-9397-08002B2CF9AE}" pid="114" name="x1ye=82">
    <vt:lpwstr>oLdUdcJVynIptDSuZBgtSwLUezOZThDyLEDYFEKvD9mFnuActavIRt7aWciO+odYTPrqZuK+x9guSr9BezxTXz1Hwm+xh4iRn8MhBV37I4AeTQadDs/E9ouMXMV4LWBNgXYGoak90lukxb23Y46pwW5b82Qcy47XzYgTE0pWtOa/4ERU3nqliJm7JehmJJTkWfDid86aVL+Rik7nPbI9WjE707YKNRaBFzR6n7OeHr5b8GELhmIk/J21G49IKlv</vt:lpwstr>
  </property>
  <property fmtid="{D5CDD505-2E9C-101B-9397-08002B2CF9AE}" pid="115" name="x1ye=83">
    <vt:lpwstr>/0PBKmpvt459fQDa6uYt1LtVb+MgJmTrX4TREETnppq7lpE4DEWLHt9q1X9WyemCVYW15+YMBGrNaO/LZ1v7c/gBV3XByFo3U4WiaH6vLNsIfyltvI6yq2fSSC2H0Du53SOlw/LQSdKtKZqHtmin4UrF1fFwYcjTTe88Df7EpWQbJS7PP9DFPzi1qVFOagFUZkMSBMPSK/MY/po0vbtUxqon1NpBfT7ak4jdqnGhCsSWDuaCIX0s5iizKPrAnUy</vt:lpwstr>
  </property>
  <property fmtid="{D5CDD505-2E9C-101B-9397-08002B2CF9AE}" pid="116" name="x1ye=84">
    <vt:lpwstr>WCOLhksYBkYPu9gBfHufbQKWegX014i/xzpySqIOOiMU9SpLq/JpXb9bQ74lnlQcVYg6bYCZrxZhZR6Q7WLSvsDcqxAoCjsZF0kAr5DZLcjwJPW8lGEtyCgZ9Fdryv2cg3H9PnXyYO4USiyGP51kTcDHh/X4EjG50S9m2Vvgvb33BXMUD0TNslo6gQatoO4SRpztr2+vWM8gmZfI5TWRTFPvxiPoPEGjSXBQKrVp897gpWz1CrmHc+hWX2OIF0L</vt:lpwstr>
  </property>
  <property fmtid="{D5CDD505-2E9C-101B-9397-08002B2CF9AE}" pid="117" name="x1ye=85">
    <vt:lpwstr>TZ2exEo9TsrNTRyjo+EpKKPUelkdcBeMZNMBmVugE/TAHDJ/B7ts7okgh8gNcm+ntCRU1GG1myfkuOr+W9KEcIaRLCifAdIfHCtOQYbzmIUTfYG4HUmf6fsmnOlkbTNlAoVPTVhQhLPOms2Q06BTWgHE6yuDxAJpQ91zTDgAv4huASS11+ayN+VVSWcg0djipO7BR7Kk9M4hdsgVxGUAom3fHXxTbrbevMPNRDs5H8pdNltuvJK+lF/AHr7AsN/</vt:lpwstr>
  </property>
  <property fmtid="{D5CDD505-2E9C-101B-9397-08002B2CF9AE}" pid="118" name="x1ye=86">
    <vt:lpwstr>Bnem0Jgb6Zbf12bgNeawZhuL6Wa3ay9xX3JWsgjFdq1CiD6xLGobj43NeCOLXAlKBD+XqveiXl5zP9Yj25+Ym/pyvcStdrM4PGKWFHGrjIOvWpbpZn3Eq/I5+qKAha0iuniQeaLyjcx76cQVOiY9EkBGtz9OjUFWaAi5EzfhDYulit2kJVpL87AEhNGBX3C1Tg99MLIeaUo5cnU4gyIf4ZcGbpMAuETFNwwxyjb9fmP3yjCL6+Ky1mqC000PYLC</vt:lpwstr>
  </property>
  <property fmtid="{D5CDD505-2E9C-101B-9397-08002B2CF9AE}" pid="119" name="x1ye=87">
    <vt:lpwstr>SVG1db1Me5j/sgkdrnaK0nne21tc6iv/HyoiEQmM4uRiCmDTDyL4++7jGP/3WYwcGdROgPdCSMmzz7opg4oCbyVnPDXoe1FvWbPP8RPOpMnQNQB4NYIxG7jliaCm+gGX/jtkiI3eQZ2EZY7Rz3i6EsxB+jBdm8WVP+K2cj5DK1j+HJCV4ESnoVnomC5lzqkr3XIsEIkrs7IRTNfx+aKLpCTkqSpPF2Su49zK/XZyC4S8VK3TumIW+splfEBHWIX</vt:lpwstr>
  </property>
  <property fmtid="{D5CDD505-2E9C-101B-9397-08002B2CF9AE}" pid="120" name="x1ye=88">
    <vt:lpwstr>45rcVbYylEcZdo7wKp5mu98nobvdBFZ1wwpjyWQb2sy7LzhBYWiDgsf8pOyClOyfomKZ6gX0hQbm76WQKA1DDuTyJxDMGm/2WD+CSHyJ7cB5d9bZOvdJj86xC5UwlMVJDAOI5CCCkBOwZt4FZUn7MgUmVDEiY7fPzfAQdLOmBD87G4hJv27eG+9fab4VrlU1pYDmvy78UGWr2Rld82r8HeZSLZSId1iPjTaIsuaQSI07pBMP9vmY4oT1HWU4RDm</vt:lpwstr>
  </property>
  <property fmtid="{D5CDD505-2E9C-101B-9397-08002B2CF9AE}" pid="121" name="x1ye=89">
    <vt:lpwstr>Jwwp/GuoBBzlBAmlShcA7VNFLfDZeM+9PiNh9L8syrpaZ27iUWB/xMsyfIqhzu1Ljhbk6xvrM8HlvqTe38EN/Ddmw70+LfwMw41c8PsfiIaRLRE/C6ZQpLQSfXEDLCKJXwZfXKEdail0BXavOf1cqL2gXFq6Y9D3hl11n1SyHn1TT/bRnBeIarHygWdQpfGGf+lvnQu5dsWpJXYYw6hP4l6mEUecS5aBpRTnxtCp2bDNb4ICzP40oQUboDhlKvJ</vt:lpwstr>
  </property>
  <property fmtid="{D5CDD505-2E9C-101B-9397-08002B2CF9AE}" pid="122" name="x1ye=9">
    <vt:lpwstr>Vx4gwn7ghVxTfU3mTeDLiKPhUjMnrr6FawGcQbFrKExfb+UN2B9IC2u29cL7lY6/8Zojkdi48ze51tF3zcg9WEtBLvDgUUlFWw3I0dMWoEOK4KdeAkdo2t4ZYMLzpg+j6iHmh7TJT6DAJnBvt2Hj1SSKhyFcl/AUVnlOyBwdgFcqtls51xyvTSbtUtNKNtSb52EHUQELiJX7JQ87ZM6sk3YCtUrui2TzjTbMhXikXoXNXNywBH9t6KD4CwsTDl5</vt:lpwstr>
  </property>
  <property fmtid="{D5CDD505-2E9C-101B-9397-08002B2CF9AE}" pid="123" name="x1ye=90">
    <vt:lpwstr>aYInpYT64Rhz0CGp6sws9RgOX8TVDs0yK0mWNYNfv83adpYN/LAb6ItRGhNhiKfvQJfsS4+TnadkykEj/DqPiB3suen6GdetRvbZqIdzAIb9cJhvAdrjlN5b7uYM5bQHIGumGUlj2t8X62zKiALXjdaN/VuD6IUuEzjF2KrQzaC0DhDmJebOP3CZ0djKGro7kFDyqRrJh9uvXWngGFrgqXqZ9CPOcrYIZ34Btj9ADX8U9nmUa18iL/UometnS7B</vt:lpwstr>
  </property>
  <property fmtid="{D5CDD505-2E9C-101B-9397-08002B2CF9AE}" pid="124" name="x1ye=91">
    <vt:lpwstr>fJW5MnYxU/mlfVfKqBmqsKaFR62U7qVIWBpY4Y6bJWO5qt2nE7YpFrvwOxtjXcAgUEiFAy8tPJQxv3WGumW+XcPyrOwBctM7lSuuGqZEwZusUgeXmxykJIHEJzcFnPtWGmAUR6IPbCzb1SQ6YT6iG3VhSb5XsIADyjqvrOJNitPRUTVyLlEBRMUmuByOZJMtm/UoTZziBoC33g3v7Q7e839rioRF+ph5fHkFGWDGQE44T0fiBVOZ3+Aq36bkM5c</vt:lpwstr>
  </property>
  <property fmtid="{D5CDD505-2E9C-101B-9397-08002B2CF9AE}" pid="125" name="x1ye=92">
    <vt:lpwstr>nVsKU2X1yWeZ4oaOw7tdIhuVI7nx0MWGjboSaZkbonx6qscxkm3dv2/Dg/G2IyuGegOjq98pZQASa6hJu7fFUkKyjPdKUnRxQMMwvqhyK8a+msZyPOKck21yHCE5TPBGmSbGMcZgryKPwhw8xbAEKAUkydkyaeZ5FHhPskmKeP31RczZ3Fwrf0Bl/Vm2BhYcqNF4AzO+uO9jrH6gqK7QICNGLLVeDYBTlKvClz47FdT/PsultNZmKSTsXqodVXt</vt:lpwstr>
  </property>
  <property fmtid="{D5CDD505-2E9C-101B-9397-08002B2CF9AE}" pid="126" name="x1ye=93">
    <vt:lpwstr>tY1BLbpNA6eP7tVF4jm7rUX3Qx7wHvHXhrppvBhdY+igJ5JtvWhsHWBadw9qce8ze8CPqshOMONsCB9hEGFmeOjLGdicWC3u47538Rg6a2o6BwUdU0DZn2LWEm6oeMf29T+vW0cyXjc5zAFBs+TBf2aG0HdlkyQtYBpmcb0BQ60Mr1rOB5M/EDfZrDYc+I5tVK0r29RU9zhG2KhdjAjMsb2JEU5AkaLjy3qPV8ytUrlyoyy4caZTX/elA1ZhbaF</vt:lpwstr>
  </property>
  <property fmtid="{D5CDD505-2E9C-101B-9397-08002B2CF9AE}" pid="127" name="x1ye=94">
    <vt:lpwstr>2YJ3hdRaIbkLlVXOTNq5ahpDLJ2VnUEtefstsWTpoLFsz7MgUh4Ni09zGBPM9ipZWp++kemvYsJwJe5KxyEzAt9ZZ0ACdAQWXmmL2XMNRkusScfp74J+TeixrVv80pM1CPFj72u8ExYeMxFQgRlLExD0yELP31U26hgmcnPwPC1gcyLEDvXVFahIu2/NS9ESFQe82ezFTrBdPcmUtEzYTNb2bz+eXHnRnCoJvUbwSv7z147Dt1QM1qwHUlrpOHF</vt:lpwstr>
  </property>
  <property fmtid="{D5CDD505-2E9C-101B-9397-08002B2CF9AE}" pid="128" name="x1ye=95">
    <vt:lpwstr>tpF9Wmwhks4ptmrxKeHm6WRGsdi0mm78QLu3qGYnJaJ9Vw/75zmOcVA6aEUkl9HZomJbiPBd5nUtmlvRLCSn7RKtgObER08T8ck28yGVc/v0yi5J8/tM3vwRLEcyu1IOtPFEJO6sqvBGczPHCQEZ6t0pXpuwHhUzypDOUmtvNDWEickfKZ+B0axEE6xWkkC0qnzdzU2orB/vle1LYUY6UNr84pTuB2DkanGsSidfa2xnwmpWxxazJjclld8Cb9l</vt:lpwstr>
  </property>
  <property fmtid="{D5CDD505-2E9C-101B-9397-08002B2CF9AE}" pid="129" name="x1ye=96">
    <vt:lpwstr>fRxUU8cmfnq2v08MqOVOmXzpkD3i7HwnR1zVEEIuIzUMQRI25LmkQO4b9QvTnDVrIWHic6e6OTHxgqne/9gh+YJm4bNfvkzPnsRUcloA6pft1XxD4Jp018qssW9V3FjHPQQVI6vkURFIGpJjSj4jXT0QYOksQYZ/vuhlG3pEcHAh144Q/RrQ/3Kq9HlXMVxzKNtO5nyEdvtzDBAqZ8wQGim490aSieyJPtvHLI+RQ5Ab8oSI2uWazBHfPs4AH6w</vt:lpwstr>
  </property>
  <property fmtid="{D5CDD505-2E9C-101B-9397-08002B2CF9AE}" pid="130" name="x1ye=97">
    <vt:lpwstr>+r2qrs+ZkS1kuXEF9pOu/T4dLMNOGyNa8e8kTS7T4wQAFcIQb1SNYE4uON7D4g7Sn39sJQ4lFCAFk/j3lZV76WgEzIqdeZOXcVCG4bro6iD6glq99C4qpTJQwVlKv9Pr1E5csiMMpWs8dmJFm3ej+YEzzsaqfAKeiyvdC4JwnqK/4wibauVcFtUPcY3fwkjKN5fH7+IquSuAnq3FIbDAJVya2dT6TW5Rg4ua/L+HH5uKxtqVXDib27E++R4fqyg</vt:lpwstr>
  </property>
  <property fmtid="{D5CDD505-2E9C-101B-9397-08002B2CF9AE}" pid="131" name="x1ye=98">
    <vt:lpwstr>/x96GNGDuNE5KxJDgNZ92I5RLIIrB/xzhxjYsyfTBj093YDyN7FBnWIWnBzIMV1CtEmFZUISThr771nnup7mbUx7cQvY2fhLKzO0672gc6aknz86ijAUdjGJkqEVegCgpBGu9ohnRWa7XWgYVROzQ52RxnZGXIf8Fn1yOmlvPG+hDJ7qVejy6gKXCBXMo3uduP6ZPaSQjs3rJdKlRc/LBWc9OlijjIgklsCLQoL4gYyWdvYzUsnFyGeg9fNYTje</vt:lpwstr>
  </property>
  <property fmtid="{D5CDD505-2E9C-101B-9397-08002B2CF9AE}" pid="132" name="x1ye=99">
    <vt:lpwstr>TLKz14J+7J0u+spSyaC0kox45l5S7ug4ESV/DHPnIiv3Ok+BKlhn2K+6eb7OPFp5xv569NJ7APV636pvbwwNF7ovjJlG/IBAW6EQoroQcnr3cDibV3DhjhY+U3A/Rb6RkMUQU3SLaMQCwrooTgp3W5+OMPgpH8vj8scn/FLKjF1QqU1yj4VTEjjsqEPwqpNCImrVa9QeAUPl4hS3amHMDLxZBgsx9yKu/difFOSh39TaGYUQ5ir/Ga/JcLWAeeK</vt:lpwstr>
  </property>
</Properties>
</file>