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divdocumentdivPARAGRAPHNAM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140"/>
        <w:gridCol w:w="7900"/>
      </w:tblGrid>
      <w:tr w:rsidR="00F15A9F" w:rsidRPr="002E5BA9" w14:paraId="4CC22DCB" w14:textId="77777777" w:rsidTr="49A555F2">
        <w:trPr>
          <w:tblCellSpacing w:w="0" w:type="dxa"/>
        </w:trPr>
        <w:tc>
          <w:tcPr>
            <w:tcW w:w="314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0DCF8C7" w14:textId="77777777" w:rsidR="00F15A9F" w:rsidRDefault="00451DB4">
            <w:pPr>
              <w:rPr>
                <w:rFonts w:ascii="Arial" w:eastAsia="Arial" w:hAnsi="Arial" w:cs="Arial"/>
                <w:color w:val="231F20"/>
                <w:sz w:val="22"/>
                <w:szCs w:val="22"/>
              </w:rPr>
            </w:pPr>
            <w:r>
              <w:rPr>
                <w:rFonts w:ascii="Arial" w:eastAsia="Arial" w:hAnsi="Arial" w:cs="Arial"/>
                <w:noProof/>
                <w:color w:val="231F20"/>
                <w:sz w:val="22"/>
                <w:szCs w:val="22"/>
              </w:rPr>
              <w:drawing>
                <wp:anchor distT="0" distB="0" distL="114300" distR="114300" simplePos="0" relativeHeight="251658247" behindDoc="0" locked="0" layoutInCell="1" allowOverlap="1" wp14:anchorId="2C16D749" wp14:editId="034DD315">
                  <wp:simplePos x="0" y="0"/>
                  <wp:positionH relativeFrom="column">
                    <wp:posOffset>902544</wp:posOffset>
                  </wp:positionH>
                  <wp:positionV relativeFrom="paragraph">
                    <wp:posOffset>152400</wp:posOffset>
                  </wp:positionV>
                  <wp:extent cx="672891" cy="673271"/>
                  <wp:effectExtent l="0" t="0" r="0" b="0"/>
                  <wp:wrapNone/>
                  <wp:docPr id="100001" name="Picture 1000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891" cy="673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monogram"/>
                <w:rFonts w:ascii="Arial" w:eastAsia="Arial" w:hAnsi="Arial" w:cs="Arial"/>
                <w:color w:val="231F20"/>
                <w:sz w:val="22"/>
                <w:szCs w:val="22"/>
              </w:rPr>
              <w:t xml:space="preserve"> </w:t>
            </w:r>
          </w:p>
        </w:tc>
        <w:tc>
          <w:tcPr>
            <w:tcW w:w="7900" w:type="dxa"/>
            <w:tcMar>
              <w:top w:w="0" w:type="dxa"/>
              <w:left w:w="0" w:type="dxa"/>
              <w:bottom w:w="300" w:type="dxa"/>
              <w:right w:w="0" w:type="dxa"/>
            </w:tcMar>
            <w:hideMark/>
          </w:tcPr>
          <w:p w14:paraId="0840ACAF" w14:textId="77777777" w:rsidR="00F15A9F" w:rsidRPr="002E5BA9" w:rsidRDefault="00451DB4">
            <w:pPr>
              <w:pStyle w:val="div"/>
              <w:spacing w:line="880" w:lineRule="atLeast"/>
              <w:rPr>
                <w:rStyle w:val="divname"/>
                <w:rFonts w:ascii="Arial" w:eastAsia="Arial" w:hAnsi="Arial" w:cs="Arial"/>
                <w:lang w:val="de-DE"/>
              </w:rPr>
            </w:pPr>
            <w:r w:rsidRPr="002E5BA9">
              <w:rPr>
                <w:rStyle w:val="span"/>
                <w:rFonts w:ascii="Arial" w:eastAsia="Arial" w:hAnsi="Arial" w:cs="Arial"/>
                <w:color w:val="0187DE"/>
                <w:sz w:val="68"/>
                <w:szCs w:val="68"/>
                <w:lang w:val="de-DE"/>
              </w:rPr>
              <w:t>Tunji</w:t>
            </w:r>
            <w:r w:rsidRPr="002E5BA9">
              <w:rPr>
                <w:rStyle w:val="divname"/>
                <w:rFonts w:ascii="Arial" w:eastAsia="Arial" w:hAnsi="Arial" w:cs="Arial"/>
                <w:lang w:val="de-DE"/>
              </w:rPr>
              <w:t xml:space="preserve"> </w:t>
            </w:r>
            <w:r w:rsidRPr="002E5BA9">
              <w:rPr>
                <w:rStyle w:val="span"/>
                <w:rFonts w:ascii="Arial" w:eastAsia="Arial" w:hAnsi="Arial" w:cs="Arial"/>
                <w:color w:val="0187DE"/>
                <w:sz w:val="68"/>
                <w:szCs w:val="68"/>
                <w:lang w:val="de-DE"/>
              </w:rPr>
              <w:t>Sotunde</w:t>
            </w:r>
          </w:p>
          <w:p w14:paraId="22686E38" w14:textId="05A57C95" w:rsidR="0063077B" w:rsidRDefault="00451DB4">
            <w:pPr>
              <w:spacing w:line="320" w:lineRule="atLeast"/>
              <w:rPr>
                <w:rStyle w:val="divdocumenticonstableiconPlaceL"/>
                <w:rFonts w:ascii="Arial" w:eastAsia="Arial" w:hAnsi="Arial" w:cs="Arial"/>
                <w:color w:val="231F20"/>
                <w:sz w:val="22"/>
                <w:szCs w:val="22"/>
                <w:lang w:val="de-DE"/>
              </w:rPr>
            </w:pPr>
            <w:r w:rsidRPr="002E5BA9">
              <w:rPr>
                <w:rStyle w:val="span"/>
                <w:rFonts w:ascii="Arial" w:eastAsia="Arial" w:hAnsi="Arial" w:cs="Arial"/>
                <w:color w:val="231F20"/>
                <w:sz w:val="10"/>
                <w:szCs w:val="10"/>
                <w:lang w:val="de-DE"/>
              </w:rPr>
              <w:t> </w:t>
            </w:r>
            <w:r w:rsidRPr="002E5BA9">
              <w:rPr>
                <w:rStyle w:val="divdocumenticonstableiconPlaceL"/>
                <w:rFonts w:ascii="Arial" w:eastAsia="Arial" w:hAnsi="Arial" w:cs="Arial"/>
                <w:color w:val="231F20"/>
                <w:sz w:val="22"/>
                <w:szCs w:val="22"/>
                <w:lang w:val="de-DE"/>
              </w:rPr>
              <w:t xml:space="preserve"> </w:t>
            </w:r>
            <w:r>
              <w:rPr>
                <w:rStyle w:val="divdocumenticonstableiconPlaceL"/>
                <w:rFonts w:ascii="Arial" w:eastAsia="Arial" w:hAnsi="Arial" w:cs="Arial"/>
                <w:noProof/>
                <w:color w:val="231F20"/>
                <w:sz w:val="22"/>
                <w:szCs w:val="22"/>
              </w:rPr>
              <w:drawing>
                <wp:anchor distT="0" distB="0" distL="114300" distR="114300" simplePos="0" relativeHeight="251658248" behindDoc="0" locked="0" layoutInCell="1" allowOverlap="1" wp14:anchorId="5BA76BA6" wp14:editId="40D9A0CA">
                  <wp:simplePos x="0" y="0"/>
                  <wp:positionH relativeFrom="character">
                    <wp:posOffset>0</wp:posOffset>
                  </wp:positionH>
                  <wp:positionV relativeFrom="line">
                    <wp:posOffset>38156</wp:posOffset>
                  </wp:positionV>
                  <wp:extent cx="114779" cy="152923"/>
                  <wp:effectExtent l="0" t="0" r="0" b="0"/>
                  <wp:wrapNone/>
                  <wp:docPr id="100003" name="Picture 1000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779" cy="152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2E5BA9"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  <w:lang w:val="de-DE"/>
              </w:rPr>
              <w:t>    </w:t>
            </w:r>
            <w:r w:rsidR="00136EC9"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  <w:lang w:val="de-DE"/>
              </w:rPr>
              <w:t>Cranbrook, BC V1C</w:t>
            </w:r>
            <w:r w:rsidRPr="002E5BA9"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  <w:lang w:val="de-DE"/>
              </w:rPr>
              <w:t>  </w:t>
            </w:r>
            <w:r w:rsidRPr="002E5BA9">
              <w:rPr>
                <w:rStyle w:val="divdocumenticonstable"/>
                <w:rFonts w:ascii="Arial" w:eastAsia="Arial" w:hAnsi="Arial" w:cs="Arial"/>
                <w:color w:val="231F20"/>
                <w:sz w:val="22"/>
                <w:szCs w:val="22"/>
                <w:lang w:val="de-DE"/>
              </w:rPr>
              <w:t> </w:t>
            </w:r>
            <w:r w:rsidRPr="002E5BA9">
              <w:rPr>
                <w:rStyle w:val="divdocumenticonstableiconPlaceL"/>
                <w:rFonts w:ascii="Arial" w:eastAsia="Arial" w:hAnsi="Arial" w:cs="Arial"/>
                <w:color w:val="231F20"/>
                <w:sz w:val="22"/>
                <w:szCs w:val="22"/>
                <w:lang w:val="de-DE"/>
              </w:rPr>
              <w:t xml:space="preserve"> </w:t>
            </w:r>
            <w:r>
              <w:rPr>
                <w:rStyle w:val="divdocumenticonstableiconPlaceL"/>
                <w:rFonts w:ascii="Arial" w:eastAsia="Arial" w:hAnsi="Arial" w:cs="Arial"/>
                <w:noProof/>
                <w:color w:val="231F20"/>
                <w:sz w:val="22"/>
                <w:szCs w:val="22"/>
              </w:rPr>
              <w:drawing>
                <wp:anchor distT="0" distB="0" distL="114300" distR="114300" simplePos="0" relativeHeight="251658249" behindDoc="0" locked="0" layoutInCell="1" allowOverlap="1" wp14:anchorId="77FA3BEC" wp14:editId="55D9C511">
                  <wp:simplePos x="0" y="0"/>
                  <wp:positionH relativeFrom="character">
                    <wp:posOffset>0</wp:posOffset>
                  </wp:positionH>
                  <wp:positionV relativeFrom="line">
                    <wp:posOffset>44502</wp:posOffset>
                  </wp:positionV>
                  <wp:extent cx="140148" cy="140232"/>
                  <wp:effectExtent l="0" t="0" r="0" b="0"/>
                  <wp:wrapNone/>
                  <wp:docPr id="100005" name="Picture 1000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148" cy="140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2E5BA9">
              <w:rPr>
                <w:rStyle w:val="span"/>
                <w:rFonts w:ascii="Arial" w:eastAsia="Arial" w:hAnsi="Arial" w:cs="Arial"/>
                <w:color w:val="231F20"/>
                <w:sz w:val="10"/>
                <w:szCs w:val="10"/>
                <w:lang w:val="de-DE"/>
              </w:rPr>
              <w:t> </w:t>
            </w:r>
            <w:r w:rsidRPr="002E5BA9"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  <w:lang w:val="de-DE"/>
              </w:rPr>
              <w:t>     +1 431 588 8731    </w:t>
            </w:r>
            <w:r w:rsidRPr="002E5BA9">
              <w:rPr>
                <w:rStyle w:val="divdocumenticonstable"/>
                <w:rFonts w:ascii="Arial" w:eastAsia="Arial" w:hAnsi="Arial" w:cs="Arial"/>
                <w:color w:val="231F20"/>
                <w:sz w:val="22"/>
                <w:szCs w:val="22"/>
                <w:lang w:val="de-DE"/>
              </w:rPr>
              <w:t> </w:t>
            </w:r>
            <w:r w:rsidRPr="002E5BA9">
              <w:rPr>
                <w:rStyle w:val="divdocumenticonstableiconPlaceL"/>
                <w:rFonts w:ascii="Arial" w:eastAsia="Arial" w:hAnsi="Arial" w:cs="Arial"/>
                <w:color w:val="231F20"/>
                <w:sz w:val="22"/>
                <w:szCs w:val="22"/>
                <w:lang w:val="de-DE"/>
              </w:rPr>
              <w:t xml:space="preserve"> </w:t>
            </w:r>
          </w:p>
          <w:p w14:paraId="342D6681" w14:textId="5F7C1589" w:rsidR="00F15A9F" w:rsidRPr="002E5BA9" w:rsidRDefault="00451DB4">
            <w:pPr>
              <w:spacing w:line="320" w:lineRule="atLeast"/>
              <w:rPr>
                <w:rStyle w:val="divCharacter"/>
                <w:rFonts w:ascii="Arial" w:eastAsia="Arial" w:hAnsi="Arial" w:cs="Arial"/>
                <w:color w:val="231F20"/>
                <w:sz w:val="22"/>
                <w:szCs w:val="22"/>
                <w:lang w:val="de-DE"/>
              </w:rPr>
            </w:pPr>
            <w:r>
              <w:rPr>
                <w:rStyle w:val="divdocumenticonstableiconPlaceL"/>
                <w:rFonts w:ascii="Arial" w:eastAsia="Arial" w:hAnsi="Arial" w:cs="Arial"/>
                <w:noProof/>
                <w:color w:val="231F20"/>
                <w:sz w:val="22"/>
                <w:szCs w:val="22"/>
              </w:rPr>
              <w:drawing>
                <wp:anchor distT="0" distB="0" distL="114300" distR="114300" simplePos="0" relativeHeight="251658250" behindDoc="0" locked="0" layoutInCell="1" allowOverlap="1" wp14:anchorId="1E6A1297" wp14:editId="6657F688">
                  <wp:simplePos x="0" y="0"/>
                  <wp:positionH relativeFrom="character">
                    <wp:posOffset>0</wp:posOffset>
                  </wp:positionH>
                  <wp:positionV relativeFrom="line">
                    <wp:posOffset>50847</wp:posOffset>
                  </wp:positionV>
                  <wp:extent cx="127463" cy="127540"/>
                  <wp:effectExtent l="0" t="0" r="0" b="0"/>
                  <wp:wrapNone/>
                  <wp:docPr id="100007" name="Picture 1000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463" cy="127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2E5BA9">
              <w:rPr>
                <w:rStyle w:val="span"/>
                <w:rFonts w:ascii="Arial" w:eastAsia="Arial" w:hAnsi="Arial" w:cs="Arial"/>
                <w:color w:val="231F20"/>
                <w:sz w:val="10"/>
                <w:szCs w:val="10"/>
                <w:lang w:val="de-DE"/>
              </w:rPr>
              <w:t> </w:t>
            </w:r>
            <w:r w:rsidRPr="002E5BA9"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  <w:lang w:val="de-DE"/>
              </w:rPr>
              <w:t>     </w:t>
            </w:r>
            <w:r w:rsidR="003A0815"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  <w:lang w:val="de-DE"/>
              </w:rPr>
              <w:t>Sotunde.t70@gmail</w:t>
            </w:r>
            <w:r w:rsidRPr="002E5BA9"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  <w:lang w:val="de-DE"/>
              </w:rPr>
              <w:t>.com    </w:t>
            </w:r>
            <w:r w:rsidRPr="002E5BA9">
              <w:rPr>
                <w:rStyle w:val="divdocumenticonstable"/>
                <w:rFonts w:ascii="Arial" w:eastAsia="Arial" w:hAnsi="Arial" w:cs="Arial"/>
                <w:color w:val="231F20"/>
                <w:sz w:val="22"/>
                <w:szCs w:val="22"/>
                <w:lang w:val="de-DE"/>
              </w:rPr>
              <w:t> </w:t>
            </w:r>
            <w:r w:rsidRPr="002E5BA9"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  <w:lang w:val="de-DE"/>
              </w:rPr>
              <w:t>     </w:t>
            </w:r>
          </w:p>
        </w:tc>
      </w:tr>
    </w:tbl>
    <w:p w14:paraId="506390CC" w14:textId="77777777" w:rsidR="00F15A9F" w:rsidRDefault="00F15A9F">
      <w:pPr>
        <w:rPr>
          <w:vanish/>
        </w:rPr>
      </w:pPr>
    </w:p>
    <w:p w14:paraId="16B6C9F6" w14:textId="77777777" w:rsidR="00F15A9F" w:rsidRDefault="00F15A9F">
      <w:pPr>
        <w:rPr>
          <w:vanish/>
        </w:rPr>
      </w:pPr>
    </w:p>
    <w:tbl>
      <w:tblPr>
        <w:tblStyle w:val="divdocumentsectiontwocolsection"/>
        <w:tblW w:w="0" w:type="auto"/>
        <w:tblCellSpacing w:w="0" w:type="dxa"/>
        <w:tblLayout w:type="fixed"/>
        <w:tblCellMar>
          <w:top w:w="3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800"/>
        <w:gridCol w:w="8240"/>
      </w:tblGrid>
      <w:tr w:rsidR="00F15A9F" w:rsidRPr="005C2310" w14:paraId="0DC82FDD" w14:textId="77777777">
        <w:trPr>
          <w:tblCellSpacing w:w="0" w:type="dxa"/>
        </w:trPr>
        <w:tc>
          <w:tcPr>
            <w:tcW w:w="28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D6EB2C3" w14:textId="77777777" w:rsidR="00F15A9F" w:rsidRPr="005C2310" w:rsidRDefault="00451DB4">
            <w:pPr>
              <w:pStyle w:val="divdocumentsectiontwocolsectiondivheadingdivsectiontitle"/>
              <w:spacing w:line="320" w:lineRule="atLeast"/>
              <w:ind w:right="300"/>
              <w:jc w:val="right"/>
              <w:rPr>
                <w:rStyle w:val="divdocumentsectiontwocolsectiondivheading"/>
                <w:rFonts w:asciiTheme="minorBidi" w:eastAsia="Arial" w:hAnsiTheme="minorBidi" w:cstheme="minorBidi"/>
                <w:b/>
                <w:bCs/>
                <w:caps/>
                <w:color w:val="0187DE"/>
                <w:sz w:val="18"/>
                <w:szCs w:val="18"/>
              </w:rPr>
            </w:pPr>
            <w:r w:rsidRPr="005C2310">
              <w:rPr>
                <w:rStyle w:val="divdocumentsectiontwocolsectiondivheading"/>
                <w:rFonts w:asciiTheme="minorBidi" w:eastAsia="Arial" w:hAnsiTheme="minorBidi" w:cstheme="minorBidi"/>
                <w:b/>
                <w:bCs/>
                <w:caps/>
                <w:color w:val="0187DE"/>
                <w:sz w:val="18"/>
                <w:szCs w:val="18"/>
              </w:rPr>
              <w:t>Summary</w:t>
            </w:r>
          </w:p>
        </w:tc>
        <w:tc>
          <w:tcPr>
            <w:tcW w:w="8240" w:type="dxa"/>
            <w:tcBorders>
              <w:left w:val="single" w:sz="8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Style w:val="divdocumentsectiontwocolsectionnotlangSecnotskliSecnotsftrSecnothiltSecdivparagraphWrapperdivparagraph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80"/>
              <w:gridCol w:w="7940"/>
            </w:tblGrid>
            <w:tr w:rsidR="00F15A9F" w:rsidRPr="005C2310" w14:paraId="487FD716" w14:textId="77777777">
              <w:trPr>
                <w:tblCellSpacing w:w="0" w:type="dxa"/>
              </w:trPr>
              <w:tc>
                <w:tcPr>
                  <w:tcW w:w="28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ACCDF39" w14:textId="77777777" w:rsidR="00F15A9F" w:rsidRPr="005C2310" w:rsidRDefault="005C2310">
                  <w:pPr>
                    <w:spacing w:line="320" w:lineRule="atLeast"/>
                    <w:textAlignment w:val="auto"/>
                    <w:rPr>
                      <w:rStyle w:val="divdocumentdivparagraphWrapperdivparaCell"/>
                      <w:rFonts w:asciiTheme="minorBidi" w:eastAsia="Arial" w:hAnsiTheme="minorBidi" w:cstheme="minorBidi"/>
                      <w:color w:val="231F20"/>
                      <w:sz w:val="18"/>
                      <w:szCs w:val="18"/>
                    </w:rPr>
                  </w:pPr>
                  <w:r w:rsidRPr="005C2310">
                    <w:rPr>
                      <w:rStyle w:val="divdocumentdivparagraphWrapperdivparaCell"/>
                      <w:rFonts w:asciiTheme="minorBidi" w:eastAsia="Arial" w:hAnsiTheme="minorBidi" w:cstheme="minorBidi"/>
                      <w:noProof/>
                      <w:color w:val="231F20"/>
                      <w:sz w:val="18"/>
                      <w:szCs w:val="18"/>
                    </w:rPr>
                    <w:drawing>
                      <wp:anchor distT="0" distB="0" distL="114300" distR="114300" simplePos="0" relativeHeight="251658240" behindDoc="0" locked="0" layoutInCell="1" allowOverlap="1" wp14:anchorId="60EF2CC1" wp14:editId="5294C147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-190500</wp:posOffset>
                        </wp:positionV>
                        <wp:extent cx="140148" cy="381369"/>
                        <wp:effectExtent l="0" t="0" r="0" b="0"/>
                        <wp:wrapNone/>
                        <wp:docPr id="100011" name="Picture 10001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1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3813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94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409C5544" w14:textId="27AAB3D7" w:rsidR="00FB0075" w:rsidRPr="005C2310" w:rsidRDefault="00F671D2">
                  <w:pPr>
                    <w:pStyle w:val="p"/>
                    <w:spacing w:line="320" w:lineRule="atLeast"/>
                    <w:rPr>
                      <w:rStyle w:val="divdocumentdivparagraphsinglecolumn"/>
                      <w:rFonts w:asciiTheme="minorBidi" w:eastAsia="Arial" w:hAnsiTheme="minorBidi" w:cstheme="minorBidi"/>
                      <w:color w:val="231F20"/>
                      <w:sz w:val="18"/>
                      <w:szCs w:val="18"/>
                    </w:rPr>
                  </w:pPr>
                  <w:r w:rsidRPr="00F671D2">
                    <w:rPr>
                      <w:rFonts w:asciiTheme="minorBidi" w:eastAsia="Arial" w:hAnsiTheme="minorBidi" w:cstheme="minorBidi"/>
                      <w:color w:val="231F20"/>
                      <w:sz w:val="18"/>
                      <w:szCs w:val="18"/>
                    </w:rPr>
                    <w:t xml:space="preserve">Experienced </w:t>
                  </w:r>
                  <w:r w:rsidRPr="00F671D2">
                    <w:rPr>
                      <w:rFonts w:asciiTheme="minorBidi" w:eastAsia="Arial" w:hAnsiTheme="minorBidi" w:cstheme="minorBidi"/>
                      <w:b/>
                      <w:bCs/>
                      <w:color w:val="231F20"/>
                      <w:sz w:val="18"/>
                      <w:szCs w:val="18"/>
                    </w:rPr>
                    <w:t>Production Manager</w:t>
                  </w:r>
                  <w:r w:rsidRPr="00F671D2">
                    <w:rPr>
                      <w:rFonts w:asciiTheme="minorBidi" w:eastAsia="Arial" w:hAnsiTheme="minorBidi" w:cstheme="minorBidi"/>
                      <w:color w:val="231F20"/>
                      <w:sz w:val="18"/>
                      <w:szCs w:val="18"/>
                    </w:rPr>
                    <w:t xml:space="preserve"> with expertise in leading diverse teams across multiple industries</w:t>
                  </w:r>
                  <w:r w:rsidR="00E2415E">
                    <w:rPr>
                      <w:rFonts w:asciiTheme="minorBidi" w:eastAsia="Arial" w:hAnsiTheme="minorBidi" w:cstheme="minorBidi"/>
                      <w:color w:val="231F20"/>
                      <w:sz w:val="18"/>
                      <w:szCs w:val="18"/>
                    </w:rPr>
                    <w:t>.</w:t>
                  </w:r>
                  <w:r w:rsidRPr="00F671D2">
                    <w:rPr>
                      <w:rFonts w:asciiTheme="minorBidi" w:eastAsia="Arial" w:hAnsiTheme="minorBidi" w:cstheme="minorBidi"/>
                      <w:color w:val="231F20"/>
                      <w:sz w:val="18"/>
                      <w:szCs w:val="18"/>
                    </w:rPr>
                    <w:t xml:space="preserve"> Proven track record in driving operational excellence, reducing costs, and improving productivity through lean manufacturing and continuous improvement initiatives.</w:t>
                  </w:r>
                </w:p>
              </w:tc>
            </w:tr>
          </w:tbl>
          <w:p w14:paraId="6B6B4879" w14:textId="77777777" w:rsidR="00F15A9F" w:rsidRPr="005C2310" w:rsidRDefault="00F15A9F">
            <w:pPr>
              <w:rPr>
                <w:rStyle w:val="divdocumentsectiontwocolsectiondivheading"/>
                <w:rFonts w:asciiTheme="minorBidi" w:eastAsia="Arial" w:hAnsiTheme="minorBidi" w:cstheme="minorBidi"/>
                <w:b/>
                <w:bCs/>
                <w:caps/>
                <w:color w:val="0187DE"/>
                <w:sz w:val="18"/>
                <w:szCs w:val="18"/>
              </w:rPr>
            </w:pPr>
          </w:p>
        </w:tc>
      </w:tr>
    </w:tbl>
    <w:p w14:paraId="53E0E5F5" w14:textId="77777777" w:rsidR="00F15A9F" w:rsidRPr="005C2310" w:rsidRDefault="00F15A9F">
      <w:pPr>
        <w:rPr>
          <w:rFonts w:asciiTheme="minorBidi" w:hAnsiTheme="minorBidi" w:cstheme="minorBidi"/>
          <w:vanish/>
          <w:sz w:val="18"/>
          <w:szCs w:val="18"/>
        </w:rPr>
      </w:pPr>
    </w:p>
    <w:tbl>
      <w:tblPr>
        <w:tblStyle w:val="divdocumentsectiontwocolsection"/>
        <w:tblW w:w="0" w:type="auto"/>
        <w:tblCellSpacing w:w="0" w:type="dxa"/>
        <w:tblLayout w:type="fixed"/>
        <w:tblCellMar>
          <w:top w:w="3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800"/>
        <w:gridCol w:w="8240"/>
      </w:tblGrid>
      <w:tr w:rsidR="00F15A9F" w:rsidRPr="005C2310" w14:paraId="46EB3B93" w14:textId="77777777">
        <w:trPr>
          <w:tblCellSpacing w:w="0" w:type="dxa"/>
        </w:trPr>
        <w:tc>
          <w:tcPr>
            <w:tcW w:w="28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5E2DC71" w14:textId="77777777" w:rsidR="00F15A9F" w:rsidRPr="005C2310" w:rsidRDefault="00451DB4">
            <w:pPr>
              <w:pStyle w:val="divdocumentsectiontwocolsectiondivheadingdivsectiontitle"/>
              <w:spacing w:line="320" w:lineRule="atLeast"/>
              <w:ind w:right="300"/>
              <w:jc w:val="right"/>
              <w:rPr>
                <w:rStyle w:val="divdocumentsectiontwocolsectiondivheading"/>
                <w:rFonts w:asciiTheme="minorBidi" w:eastAsia="Arial" w:hAnsiTheme="minorBidi" w:cstheme="minorBidi"/>
                <w:b/>
                <w:bCs/>
                <w:caps/>
                <w:color w:val="0187DE"/>
                <w:sz w:val="18"/>
                <w:szCs w:val="18"/>
              </w:rPr>
            </w:pPr>
            <w:r w:rsidRPr="005C2310">
              <w:rPr>
                <w:rStyle w:val="divdocumentsectiontwocolsectiondivheading"/>
                <w:rFonts w:asciiTheme="minorBidi" w:eastAsia="Arial" w:hAnsiTheme="minorBidi" w:cstheme="minorBidi"/>
                <w:b/>
                <w:bCs/>
                <w:caps/>
                <w:color w:val="0187DE"/>
                <w:sz w:val="18"/>
                <w:szCs w:val="18"/>
              </w:rPr>
              <w:t>Skills</w:t>
            </w:r>
          </w:p>
        </w:tc>
        <w:tc>
          <w:tcPr>
            <w:tcW w:w="8240" w:type="dxa"/>
            <w:tcBorders>
              <w:left w:val="single" w:sz="8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Style w:val="infoWrapper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80"/>
              <w:gridCol w:w="7940"/>
            </w:tblGrid>
            <w:tr w:rsidR="00F15A9F" w:rsidRPr="005C2310" w14:paraId="544827C4" w14:textId="77777777">
              <w:trPr>
                <w:tblCellSpacing w:w="0" w:type="dxa"/>
              </w:trPr>
              <w:tc>
                <w:tcPr>
                  <w:tcW w:w="28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B2FBF3C" w14:textId="77777777" w:rsidR="00F15A9F" w:rsidRPr="005C2310" w:rsidRDefault="00451DB4">
                  <w:pPr>
                    <w:spacing w:line="320" w:lineRule="atLeast"/>
                    <w:textAlignment w:val="auto"/>
                    <w:rPr>
                      <w:rStyle w:val="divdocumentdivparagraphWrapperdivparaCell"/>
                      <w:rFonts w:asciiTheme="minorBidi" w:eastAsia="Arial" w:hAnsiTheme="minorBidi" w:cstheme="minorBidi"/>
                      <w:color w:val="231F20"/>
                      <w:sz w:val="18"/>
                      <w:szCs w:val="18"/>
                    </w:rPr>
                  </w:pPr>
                  <w:r w:rsidRPr="005C2310">
                    <w:rPr>
                      <w:rStyle w:val="divdocumentdivparagraphWrapperdivparaCell"/>
                      <w:rFonts w:asciiTheme="minorBidi" w:eastAsia="Arial" w:hAnsiTheme="minorBidi" w:cstheme="minorBidi"/>
                      <w:noProof/>
                      <w:color w:val="231F20"/>
                      <w:sz w:val="18"/>
                      <w:szCs w:val="18"/>
                    </w:rPr>
                    <w:drawing>
                      <wp:anchor distT="0" distB="0" distL="114300" distR="114300" simplePos="0" relativeHeight="251658241" behindDoc="0" locked="0" layoutInCell="1" allowOverlap="1" wp14:anchorId="2FC7A07A" wp14:editId="18644070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57150</wp:posOffset>
                        </wp:positionV>
                        <wp:extent cx="140148" cy="140232"/>
                        <wp:effectExtent l="0" t="0" r="0" b="0"/>
                        <wp:wrapNone/>
                        <wp:docPr id="100013" name="Picture 10001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3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94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tbl>
                  <w:tblPr>
                    <w:tblStyle w:val="divdocumenttable"/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3970"/>
                    <w:gridCol w:w="3970"/>
                  </w:tblGrid>
                  <w:tr w:rsidR="00F15A9F" w:rsidRPr="005C2310" w14:paraId="5B08148B" w14:textId="77777777" w:rsidTr="00EB0A25">
                    <w:trPr>
                      <w:trHeight w:val="2159"/>
                    </w:trPr>
                    <w:tc>
                      <w:tcPr>
                        <w:tcW w:w="397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11C80EBB" w14:textId="45DB507F" w:rsidR="00F15A9F" w:rsidRPr="00EB0A25" w:rsidRDefault="00005A7A">
                        <w:pPr>
                          <w:pStyle w:val="divdocumentulli"/>
                          <w:numPr>
                            <w:ilvl w:val="0"/>
                            <w:numId w:val="1"/>
                          </w:numPr>
                          <w:spacing w:line="320" w:lineRule="atLeast"/>
                          <w:ind w:left="520" w:hanging="361"/>
                          <w:rPr>
                            <w:rStyle w:val="divdocumentdivparagraphsinglecolumn"/>
                            <w:rFonts w:asciiTheme="minorBidi" w:eastAsia="Arial" w:hAnsiTheme="minorBidi" w:cstheme="minorBidi"/>
                            <w:color w:val="231F20"/>
                            <w:sz w:val="16"/>
                            <w:szCs w:val="16"/>
                          </w:rPr>
                        </w:pPr>
                        <w:r>
                          <w:rPr>
                            <w:rStyle w:val="divdocumentdivparagraphsinglecolumn"/>
                            <w:rFonts w:asciiTheme="minorBidi" w:eastAsia="Arial" w:hAnsiTheme="minorBidi" w:cstheme="minorBidi"/>
                            <w:color w:val="231F20"/>
                            <w:sz w:val="16"/>
                            <w:szCs w:val="16"/>
                          </w:rPr>
                          <w:t>OH</w:t>
                        </w:r>
                        <w:r w:rsidR="0045653C">
                          <w:rPr>
                            <w:rStyle w:val="divdocumentdivparagraphsinglecolumn"/>
                            <w:rFonts w:asciiTheme="minorBidi" w:eastAsia="Arial" w:hAnsiTheme="minorBidi" w:cstheme="minorBidi"/>
                            <w:color w:val="231F20"/>
                            <w:sz w:val="16"/>
                            <w:szCs w:val="16"/>
                          </w:rPr>
                          <w:t>S</w:t>
                        </w:r>
                      </w:p>
                      <w:p w14:paraId="42E9DCAC" w14:textId="008EED5C" w:rsidR="00F15A9F" w:rsidRPr="00EB0A25" w:rsidRDefault="00965DBE">
                        <w:pPr>
                          <w:pStyle w:val="divdocumentulli"/>
                          <w:numPr>
                            <w:ilvl w:val="0"/>
                            <w:numId w:val="1"/>
                          </w:numPr>
                          <w:spacing w:line="320" w:lineRule="atLeast"/>
                          <w:ind w:left="520" w:hanging="361"/>
                          <w:rPr>
                            <w:rStyle w:val="divdocumentdivparagraphsinglecolumn"/>
                            <w:rFonts w:asciiTheme="minorBidi" w:eastAsia="Arial" w:hAnsiTheme="minorBidi" w:cstheme="minorBidi"/>
                            <w:color w:val="231F20"/>
                            <w:sz w:val="16"/>
                            <w:szCs w:val="16"/>
                          </w:rPr>
                        </w:pPr>
                        <w:r>
                          <w:rPr>
                            <w:rStyle w:val="divdocumentdivparagraphsinglecolumn"/>
                            <w:rFonts w:asciiTheme="minorBidi" w:eastAsia="Arial" w:hAnsiTheme="minorBidi" w:cstheme="minorBidi"/>
                            <w:color w:val="231F20"/>
                            <w:sz w:val="16"/>
                            <w:szCs w:val="16"/>
                          </w:rPr>
                          <w:t>Production Management</w:t>
                        </w:r>
                      </w:p>
                      <w:p w14:paraId="088F21F7" w14:textId="03F8BE7B" w:rsidR="00F15A9F" w:rsidRPr="00EB0A25" w:rsidRDefault="00D46AAB">
                        <w:pPr>
                          <w:pStyle w:val="divdocumentulli"/>
                          <w:numPr>
                            <w:ilvl w:val="0"/>
                            <w:numId w:val="1"/>
                          </w:numPr>
                          <w:spacing w:line="320" w:lineRule="atLeast"/>
                          <w:ind w:left="520" w:hanging="361"/>
                          <w:rPr>
                            <w:rStyle w:val="divdocumentdivparagraphsinglecolumn"/>
                            <w:rFonts w:asciiTheme="minorBidi" w:eastAsia="Arial" w:hAnsiTheme="minorBidi" w:cstheme="minorBidi"/>
                            <w:color w:val="231F20"/>
                            <w:sz w:val="16"/>
                            <w:szCs w:val="16"/>
                          </w:rPr>
                        </w:pPr>
                        <w:r w:rsidRPr="00D46AAB">
                          <w:rPr>
                            <w:rFonts w:asciiTheme="minorBidi" w:eastAsia="Arial" w:hAnsiTheme="minorBidi" w:cstheme="minorBidi"/>
                            <w:color w:val="231F20"/>
                            <w:sz w:val="16"/>
                            <w:szCs w:val="16"/>
                          </w:rPr>
                          <w:t xml:space="preserve">Quality Control &amp; Food Safety (HACCP, GMP) </w:t>
                        </w:r>
                        <w:r w:rsidR="008276D1">
                          <w:rPr>
                            <w:rStyle w:val="divdocumentdivparagraphsinglecolumn"/>
                            <w:rFonts w:asciiTheme="minorBidi" w:eastAsia="Arial" w:hAnsiTheme="minorBidi" w:cstheme="minorBidi"/>
                            <w:color w:val="231F20"/>
                            <w:sz w:val="16"/>
                            <w:szCs w:val="16"/>
                          </w:rPr>
                          <w:t>Planning and Scheduling</w:t>
                        </w:r>
                      </w:p>
                      <w:p w14:paraId="7616C48A" w14:textId="09ABE325" w:rsidR="00F15A9F" w:rsidRPr="00EB0A25" w:rsidRDefault="0045653C">
                        <w:pPr>
                          <w:pStyle w:val="divdocumentulli"/>
                          <w:numPr>
                            <w:ilvl w:val="0"/>
                            <w:numId w:val="1"/>
                          </w:numPr>
                          <w:spacing w:line="320" w:lineRule="atLeast"/>
                          <w:ind w:left="520" w:hanging="361"/>
                          <w:rPr>
                            <w:rStyle w:val="divdocumentdivparagraphsinglecolumn"/>
                            <w:rFonts w:asciiTheme="minorBidi" w:eastAsia="Arial" w:hAnsiTheme="minorBidi" w:cstheme="minorBidi"/>
                            <w:color w:val="231F20"/>
                            <w:sz w:val="16"/>
                            <w:szCs w:val="16"/>
                          </w:rPr>
                        </w:pPr>
                        <w:r>
                          <w:rPr>
                            <w:rStyle w:val="divdocumentdivparagraphsinglecolumn"/>
                            <w:rFonts w:asciiTheme="minorBidi" w:eastAsia="Arial" w:hAnsiTheme="minorBidi" w:cstheme="minorBidi"/>
                            <w:color w:val="231F20"/>
                            <w:sz w:val="16"/>
                            <w:szCs w:val="16"/>
                          </w:rPr>
                          <w:t>E</w:t>
                        </w:r>
                        <w:r w:rsidR="00005A7A" w:rsidRPr="00EB0A25">
                          <w:rPr>
                            <w:rStyle w:val="divdocumentdivparagraphsinglecolumn"/>
                            <w:rFonts w:asciiTheme="minorBidi" w:eastAsia="Arial" w:hAnsiTheme="minorBidi" w:cstheme="minorBidi"/>
                            <w:color w:val="231F20"/>
                            <w:sz w:val="16"/>
                            <w:szCs w:val="16"/>
                          </w:rPr>
                          <w:t>nvironmental Compliance</w:t>
                        </w:r>
                      </w:p>
                      <w:p w14:paraId="341374D7" w14:textId="3FCF7859" w:rsidR="00F15A9F" w:rsidRPr="001722EC" w:rsidRDefault="00C92115" w:rsidP="001722EC">
                        <w:pPr>
                          <w:pStyle w:val="divdocumentulli"/>
                          <w:numPr>
                            <w:ilvl w:val="0"/>
                            <w:numId w:val="1"/>
                          </w:numPr>
                          <w:spacing w:line="320" w:lineRule="atLeast"/>
                          <w:ind w:left="520" w:hanging="361"/>
                          <w:rPr>
                            <w:rStyle w:val="divdocumentdivparagraphsinglecolumn"/>
                            <w:rFonts w:asciiTheme="minorBidi" w:eastAsia="Arial" w:hAnsiTheme="minorBidi" w:cstheme="minorBidi"/>
                            <w:color w:val="231F20"/>
                            <w:sz w:val="16"/>
                            <w:szCs w:val="16"/>
                          </w:rPr>
                        </w:pPr>
                        <w:r w:rsidRPr="00C92115">
                          <w:rPr>
                            <w:rFonts w:asciiTheme="minorBidi" w:eastAsia="Arial" w:hAnsiTheme="minorBidi" w:cstheme="minorBidi"/>
                            <w:color w:val="231F20"/>
                            <w:sz w:val="16"/>
                            <w:szCs w:val="16"/>
                          </w:rPr>
                          <w:t>Inventory &amp; Resource Management</w:t>
                        </w:r>
                      </w:p>
                    </w:tc>
                    <w:tc>
                      <w:tcPr>
                        <w:tcW w:w="397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69762768" w14:textId="67C46E8D" w:rsidR="00F15A9F" w:rsidRPr="00EB0A25" w:rsidRDefault="004643C3"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line="320" w:lineRule="atLeast"/>
                          <w:ind w:left="520" w:hanging="361"/>
                          <w:rPr>
                            <w:rStyle w:val="divdocumentdivparagraphsinglecolumn"/>
                            <w:rFonts w:asciiTheme="minorBidi" w:eastAsia="Arial" w:hAnsiTheme="minorBidi" w:cstheme="minorBidi"/>
                            <w:color w:val="231F20"/>
                            <w:sz w:val="16"/>
                            <w:szCs w:val="16"/>
                          </w:rPr>
                        </w:pPr>
                        <w:r>
                          <w:rPr>
                            <w:rStyle w:val="divdocumentdivparagraphsinglecolumn"/>
                            <w:rFonts w:asciiTheme="minorBidi" w:eastAsia="Arial" w:hAnsiTheme="minorBidi" w:cstheme="minorBidi"/>
                            <w:color w:val="231F20"/>
                            <w:sz w:val="16"/>
                            <w:szCs w:val="16"/>
                          </w:rPr>
                          <w:t>Shipping</w:t>
                        </w:r>
                        <w:r w:rsidR="00E2415E">
                          <w:rPr>
                            <w:rStyle w:val="divdocumentdivparagraphsinglecolumn"/>
                            <w:rFonts w:asciiTheme="minorBidi" w:eastAsia="Arial" w:hAnsiTheme="minorBidi" w:cstheme="minorBidi"/>
                            <w:color w:val="231F20"/>
                            <w:sz w:val="16"/>
                            <w:szCs w:val="16"/>
                          </w:rPr>
                          <w:t xml:space="preserve"> and D</w:t>
                        </w:r>
                        <w:r w:rsidR="006C2995">
                          <w:rPr>
                            <w:rStyle w:val="divdocumentdivparagraphsinglecolumn"/>
                            <w:rFonts w:asciiTheme="minorBidi" w:eastAsia="Arial" w:hAnsiTheme="minorBidi" w:cstheme="minorBidi"/>
                            <w:color w:val="231F20"/>
                            <w:sz w:val="16"/>
                            <w:szCs w:val="16"/>
                          </w:rPr>
                          <w:t>istribution</w:t>
                        </w:r>
                      </w:p>
                      <w:p w14:paraId="74D2AFAC" w14:textId="7BA6B2A4" w:rsidR="00F15A9F" w:rsidRPr="00EB0A25" w:rsidRDefault="00451DB4"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line="320" w:lineRule="atLeast"/>
                          <w:ind w:left="520" w:hanging="361"/>
                          <w:rPr>
                            <w:rStyle w:val="divdocumentdivparagraphsinglecolumn"/>
                            <w:rFonts w:asciiTheme="minorBidi" w:eastAsia="Arial" w:hAnsiTheme="minorBidi" w:cstheme="minorBidi"/>
                            <w:color w:val="231F20"/>
                            <w:sz w:val="16"/>
                            <w:szCs w:val="16"/>
                          </w:rPr>
                        </w:pPr>
                        <w:r w:rsidRPr="00EB0A25">
                          <w:rPr>
                            <w:rStyle w:val="divdocumentdivparagraphsinglecolumn"/>
                            <w:rFonts w:asciiTheme="minorBidi" w:eastAsia="Arial" w:hAnsiTheme="minorBidi" w:cstheme="minorBidi"/>
                            <w:color w:val="231F20"/>
                            <w:sz w:val="16"/>
                            <w:szCs w:val="16"/>
                          </w:rPr>
                          <w:t>Performance M</w:t>
                        </w:r>
                        <w:r w:rsidR="00052AC8">
                          <w:rPr>
                            <w:rStyle w:val="divdocumentdivparagraphsinglecolumn"/>
                            <w:rFonts w:asciiTheme="minorBidi" w:eastAsia="Arial" w:hAnsiTheme="minorBidi" w:cstheme="minorBidi"/>
                            <w:color w:val="231F20"/>
                            <w:sz w:val="16"/>
                            <w:szCs w:val="16"/>
                          </w:rPr>
                          <w:t>anagement</w:t>
                        </w:r>
                        <w:r w:rsidR="00CB331C">
                          <w:rPr>
                            <w:rStyle w:val="divdocumentdivparagraphsinglecolumn"/>
                            <w:rFonts w:asciiTheme="minorBidi" w:eastAsia="Arial" w:hAnsiTheme="minorBidi" w:cstheme="minorBidi"/>
                            <w:color w:val="231F20"/>
                            <w:sz w:val="16"/>
                            <w:szCs w:val="16"/>
                          </w:rPr>
                          <w:t>/</w:t>
                        </w:r>
                        <w:r w:rsidR="00DF4D2A">
                          <w:rPr>
                            <w:rStyle w:val="divdocumentdivparagraphsinglecolumn"/>
                            <w:rFonts w:asciiTheme="minorBidi" w:eastAsia="Arial" w:hAnsiTheme="minorBidi" w:cstheme="minorBidi"/>
                            <w:color w:val="231F20"/>
                            <w:sz w:val="16"/>
                            <w:szCs w:val="16"/>
                          </w:rPr>
                          <w:t xml:space="preserve"> </w:t>
                        </w:r>
                        <w:r w:rsidR="00CB331C">
                          <w:rPr>
                            <w:rStyle w:val="divdocumentdivparagraphsinglecolumn"/>
                            <w:rFonts w:asciiTheme="minorBidi" w:eastAsia="Arial" w:hAnsiTheme="minorBidi" w:cstheme="minorBidi"/>
                            <w:color w:val="231F20"/>
                            <w:sz w:val="16"/>
                            <w:szCs w:val="16"/>
                          </w:rPr>
                          <w:t>KPI Tracking</w:t>
                        </w:r>
                      </w:p>
                      <w:p w14:paraId="51AA5318" w14:textId="406B022C" w:rsidR="00F15A9F" w:rsidRPr="00EB0A25" w:rsidRDefault="00B60E79"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line="320" w:lineRule="atLeast"/>
                          <w:ind w:left="520" w:hanging="361"/>
                          <w:rPr>
                            <w:rStyle w:val="divdocumentdivparagraphsinglecolumn"/>
                            <w:rFonts w:asciiTheme="minorBidi" w:eastAsia="Arial" w:hAnsiTheme="minorBidi" w:cstheme="minorBidi"/>
                            <w:color w:val="231F20"/>
                            <w:sz w:val="16"/>
                            <w:szCs w:val="16"/>
                          </w:rPr>
                        </w:pPr>
                        <w:r>
                          <w:rPr>
                            <w:rStyle w:val="divdocumentdivparagraphsinglecolumn"/>
                            <w:rFonts w:asciiTheme="minorBidi" w:eastAsia="Arial" w:hAnsiTheme="minorBidi" w:cstheme="minorBidi"/>
                            <w:color w:val="231F20"/>
                            <w:sz w:val="16"/>
                            <w:szCs w:val="16"/>
                          </w:rPr>
                          <w:t>Team</w:t>
                        </w:r>
                        <w:r w:rsidR="00B12548">
                          <w:rPr>
                            <w:rStyle w:val="divdocumentdivparagraphsinglecolumn"/>
                            <w:rFonts w:asciiTheme="minorBidi" w:eastAsia="Arial" w:hAnsiTheme="minorBidi" w:cstheme="minorBidi"/>
                            <w:color w:val="231F20"/>
                            <w:sz w:val="16"/>
                            <w:szCs w:val="16"/>
                          </w:rPr>
                          <w:t xml:space="preserve"> Leadership and Development</w:t>
                        </w:r>
                      </w:p>
                      <w:p w14:paraId="0E429211" w14:textId="7563C1D0" w:rsidR="00F15A9F" w:rsidRPr="00EB0A25" w:rsidRDefault="00C04733"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line="320" w:lineRule="atLeast"/>
                          <w:ind w:left="520" w:hanging="361"/>
                          <w:rPr>
                            <w:rStyle w:val="divdocumentdivparagraphsinglecolumn"/>
                            <w:rFonts w:asciiTheme="minorBidi" w:eastAsia="Arial" w:hAnsiTheme="minorBidi" w:cstheme="minorBidi"/>
                            <w:color w:val="231F20"/>
                            <w:sz w:val="16"/>
                            <w:szCs w:val="16"/>
                          </w:rPr>
                        </w:pPr>
                        <w:r w:rsidRPr="00C04733">
                          <w:rPr>
                            <w:rFonts w:asciiTheme="minorBidi" w:eastAsia="Arial" w:hAnsiTheme="minorBidi" w:cstheme="minorBidi"/>
                            <w:color w:val="231F20"/>
                            <w:sz w:val="16"/>
                            <w:szCs w:val="16"/>
                          </w:rPr>
                          <w:t>Process Optimization &amp; Lean Manufacturing</w:t>
                        </w:r>
                      </w:p>
                      <w:p w14:paraId="2AEA618E" w14:textId="61F89889" w:rsidR="00F15A9F" w:rsidRPr="00EB0A25" w:rsidRDefault="00451DB4"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line="320" w:lineRule="atLeast"/>
                          <w:ind w:left="520" w:hanging="361"/>
                          <w:rPr>
                            <w:rStyle w:val="divdocumentdivparagraphsinglecolumn"/>
                            <w:rFonts w:asciiTheme="minorBidi" w:eastAsia="Arial" w:hAnsiTheme="minorBidi" w:cstheme="minorBidi"/>
                            <w:color w:val="231F20"/>
                            <w:sz w:val="16"/>
                            <w:szCs w:val="16"/>
                          </w:rPr>
                        </w:pPr>
                        <w:r w:rsidRPr="00EB0A25">
                          <w:rPr>
                            <w:rStyle w:val="divdocumentdivparagraphsinglecolumn"/>
                            <w:rFonts w:asciiTheme="minorBidi" w:eastAsia="Arial" w:hAnsiTheme="minorBidi" w:cstheme="minorBidi"/>
                            <w:color w:val="231F20"/>
                            <w:sz w:val="16"/>
                            <w:szCs w:val="16"/>
                          </w:rPr>
                          <w:t>ISO</w:t>
                        </w:r>
                        <w:r w:rsidR="00F92B41">
                          <w:rPr>
                            <w:rStyle w:val="divdocumentdivparagraphsinglecolumn"/>
                            <w:rFonts w:asciiTheme="minorBidi" w:eastAsia="Arial" w:hAnsiTheme="minorBidi" w:cstheme="minorBidi"/>
                            <w:color w:val="231F20"/>
                            <w:sz w:val="16"/>
                            <w:szCs w:val="16"/>
                          </w:rPr>
                          <w:t>, CFIA, BRC</w:t>
                        </w:r>
                        <w:r w:rsidRPr="00EB0A25">
                          <w:rPr>
                            <w:rStyle w:val="divdocumentdivparagraphsinglecolumn"/>
                            <w:rFonts w:asciiTheme="minorBidi" w:eastAsia="Arial" w:hAnsiTheme="minorBidi" w:cstheme="minorBidi"/>
                            <w:color w:val="231F20"/>
                            <w:sz w:val="16"/>
                            <w:szCs w:val="16"/>
                          </w:rPr>
                          <w:t xml:space="preserve"> Compliance</w:t>
                        </w:r>
                      </w:p>
                      <w:p w14:paraId="207F9F1E" w14:textId="3B85D36D" w:rsidR="00F15A9F" w:rsidRPr="00EB0A25" w:rsidRDefault="001B5A84" w:rsidP="003E04B3"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line="320" w:lineRule="atLeast"/>
                          <w:ind w:left="520" w:hanging="361"/>
                          <w:rPr>
                            <w:rStyle w:val="divdocumentdivparagraphsinglecolumn"/>
                            <w:rFonts w:asciiTheme="minorBidi" w:eastAsia="Arial" w:hAnsiTheme="minorBidi" w:cstheme="minorBidi"/>
                            <w:color w:val="231F20"/>
                            <w:sz w:val="16"/>
                            <w:szCs w:val="16"/>
                          </w:rPr>
                        </w:pPr>
                        <w:r w:rsidRPr="001B5A84">
                          <w:rPr>
                            <w:rFonts w:asciiTheme="minorBidi" w:eastAsia="Arial" w:hAnsiTheme="minorBidi" w:cstheme="minorBidi"/>
                            <w:color w:val="231F20"/>
                            <w:sz w:val="16"/>
                            <w:szCs w:val="16"/>
                          </w:rPr>
                          <w:t>Troubleshooting &amp; Problem Solving</w:t>
                        </w:r>
                      </w:p>
                    </w:tc>
                  </w:tr>
                </w:tbl>
                <w:p w14:paraId="6008FFBF" w14:textId="77777777" w:rsidR="00F15A9F" w:rsidRPr="005C2310" w:rsidRDefault="00F15A9F">
                  <w:pPr>
                    <w:rPr>
                      <w:rStyle w:val="infoParaWrapper"/>
                      <w:rFonts w:asciiTheme="minorBidi" w:eastAsia="Arial" w:hAnsiTheme="minorBidi" w:cstheme="minorBidi"/>
                      <w:color w:val="231F20"/>
                      <w:sz w:val="18"/>
                      <w:szCs w:val="18"/>
                    </w:rPr>
                  </w:pPr>
                </w:p>
              </w:tc>
            </w:tr>
          </w:tbl>
          <w:p w14:paraId="6F2A5AD3" w14:textId="77777777" w:rsidR="00F15A9F" w:rsidRPr="005C2310" w:rsidRDefault="00F15A9F">
            <w:pPr>
              <w:rPr>
                <w:rStyle w:val="divdocumentsectiontwocolsectiondivheading"/>
                <w:rFonts w:asciiTheme="minorBidi" w:eastAsia="Arial" w:hAnsiTheme="minorBidi" w:cstheme="minorBidi"/>
                <w:b/>
                <w:bCs/>
                <w:caps/>
                <w:color w:val="0187DE"/>
                <w:sz w:val="18"/>
                <w:szCs w:val="18"/>
              </w:rPr>
            </w:pPr>
          </w:p>
        </w:tc>
      </w:tr>
    </w:tbl>
    <w:p w14:paraId="49595809" w14:textId="77777777" w:rsidR="00F15A9F" w:rsidRPr="005C2310" w:rsidRDefault="00F15A9F">
      <w:pPr>
        <w:rPr>
          <w:rFonts w:asciiTheme="minorBidi" w:hAnsiTheme="minorBidi" w:cstheme="minorBidi"/>
          <w:vanish/>
          <w:sz w:val="18"/>
          <w:szCs w:val="18"/>
        </w:rPr>
      </w:pPr>
    </w:p>
    <w:tbl>
      <w:tblPr>
        <w:tblStyle w:val="divdocumentsectiontwocolsection"/>
        <w:tblW w:w="0" w:type="auto"/>
        <w:tblCellSpacing w:w="0" w:type="dxa"/>
        <w:tblLayout w:type="fixed"/>
        <w:tblCellMar>
          <w:top w:w="3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800"/>
        <w:gridCol w:w="8240"/>
      </w:tblGrid>
      <w:tr w:rsidR="00F15A9F" w:rsidRPr="00EB0A25" w14:paraId="6DE6169B" w14:textId="77777777">
        <w:trPr>
          <w:tblCellSpacing w:w="0" w:type="dxa"/>
        </w:trPr>
        <w:tc>
          <w:tcPr>
            <w:tcW w:w="28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3931EC0" w14:textId="77777777" w:rsidR="00F15A9F" w:rsidRPr="00EB0A25" w:rsidRDefault="00451DB4">
            <w:pPr>
              <w:pStyle w:val="divdocumentsectiontwocolsectiondivheadingdivsectiontitle"/>
              <w:spacing w:line="320" w:lineRule="atLeast"/>
              <w:ind w:right="300"/>
              <w:jc w:val="right"/>
              <w:rPr>
                <w:rStyle w:val="divdocumentsectiontwocolsectiondivheading"/>
                <w:rFonts w:asciiTheme="minorBidi" w:eastAsia="Arial" w:hAnsiTheme="minorBidi" w:cstheme="minorBidi"/>
                <w:b/>
                <w:bCs/>
                <w:caps/>
                <w:color w:val="0187DE"/>
                <w:sz w:val="16"/>
                <w:szCs w:val="16"/>
              </w:rPr>
            </w:pPr>
            <w:r w:rsidRPr="00EB0A25">
              <w:rPr>
                <w:rStyle w:val="divdocumentsectiontwocolsectiondivheading"/>
                <w:rFonts w:asciiTheme="minorBidi" w:eastAsia="Arial" w:hAnsiTheme="minorBidi" w:cstheme="minorBidi"/>
                <w:b/>
                <w:bCs/>
                <w:caps/>
                <w:color w:val="0187DE"/>
                <w:sz w:val="16"/>
                <w:szCs w:val="16"/>
              </w:rPr>
              <w:t>Work History</w:t>
            </w:r>
          </w:p>
        </w:tc>
        <w:tc>
          <w:tcPr>
            <w:tcW w:w="8240" w:type="dxa"/>
            <w:tcBorders>
              <w:left w:val="single" w:sz="8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Style w:val="divdocumentsectiontwocolsectionnotlangSecnotskliSecnotsftrSecnothiltSecdivparagraphWrapperdivparagraph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80"/>
              <w:gridCol w:w="7940"/>
            </w:tblGrid>
            <w:tr w:rsidR="00F15A9F" w:rsidRPr="00EB0A25" w14:paraId="3F8D119D" w14:textId="77777777">
              <w:trPr>
                <w:tblCellSpacing w:w="0" w:type="dxa"/>
              </w:trPr>
              <w:tc>
                <w:tcPr>
                  <w:tcW w:w="28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E0F582F" w14:textId="77777777" w:rsidR="00F15A9F" w:rsidRPr="00EB0A25" w:rsidRDefault="00451DB4">
                  <w:pPr>
                    <w:spacing w:line="320" w:lineRule="atLeast"/>
                    <w:textAlignment w:val="auto"/>
                    <w:rPr>
                      <w:rStyle w:val="divdocumentdivparagraphWrapperdivparaCell"/>
                      <w:rFonts w:asciiTheme="minorBidi" w:eastAsia="Arial" w:hAnsiTheme="minorBidi" w:cstheme="minorBidi"/>
                      <w:color w:val="231F20"/>
                      <w:sz w:val="16"/>
                      <w:szCs w:val="16"/>
                    </w:rPr>
                  </w:pPr>
                  <w:r w:rsidRPr="00EB0A25">
                    <w:rPr>
                      <w:rStyle w:val="divdocumentdivparagraphWrapperdivparaCell"/>
                      <w:rFonts w:asciiTheme="minorBidi" w:eastAsia="Arial" w:hAnsiTheme="minorBidi" w:cstheme="minorBidi"/>
                      <w:noProof/>
                      <w:color w:val="231F20"/>
                      <w:sz w:val="16"/>
                      <w:szCs w:val="16"/>
                    </w:rPr>
                    <w:drawing>
                      <wp:anchor distT="0" distB="0" distL="114300" distR="114300" simplePos="0" relativeHeight="251658242" behindDoc="0" locked="0" layoutInCell="1" allowOverlap="1" wp14:anchorId="5908D38A" wp14:editId="42A84095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57150</wp:posOffset>
                        </wp:positionV>
                        <wp:extent cx="140148" cy="140232"/>
                        <wp:effectExtent l="0" t="0" r="0" b="0"/>
                        <wp:wrapNone/>
                        <wp:docPr id="100015" name="Picture 10001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5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94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281870BD" w14:textId="07D08A25" w:rsidR="00F92B41" w:rsidRDefault="00F92B41">
                  <w:pPr>
                    <w:pStyle w:val="singlecolumnspanpaddedlinenth-child1"/>
                    <w:tabs>
                      <w:tab w:val="right" w:pos="7900"/>
                    </w:tabs>
                    <w:spacing w:line="320" w:lineRule="atLeast"/>
                    <w:rPr>
                      <w:rStyle w:val="jobtitle"/>
                      <w:rFonts w:asciiTheme="minorBidi" w:eastAsia="Arial" w:hAnsiTheme="minorBidi" w:cstheme="minorBidi"/>
                      <w:sz w:val="16"/>
                      <w:szCs w:val="16"/>
                    </w:rPr>
                  </w:pPr>
                  <w:r>
                    <w:rPr>
                      <w:rStyle w:val="jobtitle"/>
                      <w:rFonts w:asciiTheme="minorBidi" w:eastAsia="Arial" w:hAnsiTheme="minorBidi" w:cstheme="minorBidi"/>
                      <w:sz w:val="16"/>
                      <w:szCs w:val="16"/>
                    </w:rPr>
                    <w:t xml:space="preserve">Manufacturing Operations Manager                                                                    </w:t>
                  </w:r>
                  <w:r>
                    <w:rPr>
                      <w:rStyle w:val="jobdates"/>
                      <w:rFonts w:asciiTheme="minorBidi" w:eastAsia="Arial" w:hAnsiTheme="minorBidi" w:cstheme="minorBidi"/>
                      <w:sz w:val="16"/>
                      <w:szCs w:val="16"/>
                    </w:rPr>
                    <w:t>12</w:t>
                  </w:r>
                  <w:r w:rsidRPr="006667F1">
                    <w:rPr>
                      <w:rStyle w:val="jobdates"/>
                      <w:rFonts w:asciiTheme="minorBidi" w:eastAsia="Arial" w:hAnsiTheme="minorBidi" w:cstheme="minorBidi"/>
                      <w:sz w:val="16"/>
                      <w:szCs w:val="16"/>
                    </w:rPr>
                    <w:t>/2024</w:t>
                  </w:r>
                  <w:r>
                    <w:rPr>
                      <w:rStyle w:val="jobdates"/>
                      <w:rFonts w:asciiTheme="minorBidi" w:eastAsia="Arial" w:hAnsiTheme="minorBidi" w:cstheme="minorBidi"/>
                      <w:sz w:val="16"/>
                      <w:szCs w:val="16"/>
                    </w:rPr>
                    <w:t xml:space="preserve"> </w:t>
                  </w:r>
                  <w:r w:rsidRPr="00EB0A25">
                    <w:rPr>
                      <w:rStyle w:val="span"/>
                      <w:rFonts w:asciiTheme="minorBidi" w:eastAsia="Arial" w:hAnsiTheme="minorBidi" w:cstheme="minorBidi"/>
                      <w:i/>
                      <w:iCs/>
                      <w:color w:val="231F20"/>
                      <w:sz w:val="16"/>
                      <w:szCs w:val="16"/>
                    </w:rPr>
                    <w:t>t</w:t>
                  </w:r>
                  <w:r w:rsidRPr="006667F1">
                    <w:rPr>
                      <w:rStyle w:val="span"/>
                      <w:rFonts w:asciiTheme="minorBidi" w:eastAsia="Arial" w:hAnsiTheme="minorBidi" w:cstheme="minorBidi"/>
                      <w:i/>
                      <w:iCs/>
                      <w:color w:val="231F20"/>
                      <w:sz w:val="16"/>
                      <w:szCs w:val="16"/>
                    </w:rPr>
                    <w:t>o</w:t>
                  </w:r>
                  <w:r>
                    <w:rPr>
                      <w:rStyle w:val="span"/>
                      <w:rFonts w:asciiTheme="minorBidi" w:eastAsia="Arial" w:hAnsiTheme="minorBidi" w:cstheme="minorBidi"/>
                      <w:i/>
                      <w:iCs/>
                      <w:color w:val="231F20"/>
                      <w:sz w:val="16"/>
                      <w:szCs w:val="16"/>
                    </w:rPr>
                    <w:t xml:space="preserve"> date</w:t>
                  </w:r>
                </w:p>
                <w:p w14:paraId="3EAF7114" w14:textId="66505C1F" w:rsidR="00F92B41" w:rsidRDefault="00F92B41">
                  <w:pPr>
                    <w:pStyle w:val="singlecolumnspanpaddedlinenth-child1"/>
                    <w:tabs>
                      <w:tab w:val="right" w:pos="7900"/>
                    </w:tabs>
                    <w:spacing w:line="320" w:lineRule="atLeast"/>
                    <w:rPr>
                      <w:rStyle w:val="jobtitle"/>
                      <w:rFonts w:asciiTheme="minorBidi" w:eastAsia="Arial" w:hAnsiTheme="minorBidi" w:cstheme="minorBidi"/>
                      <w:sz w:val="16"/>
                      <w:szCs w:val="16"/>
                    </w:rPr>
                  </w:pPr>
                  <w:r>
                    <w:rPr>
                      <w:rStyle w:val="span"/>
                      <w:rFonts w:asciiTheme="minorBidi" w:eastAsia="Arial" w:hAnsiTheme="minorBidi" w:cstheme="minorBidi"/>
                      <w:b/>
                      <w:bCs/>
                      <w:color w:val="231F20"/>
                      <w:sz w:val="16"/>
                      <w:szCs w:val="16"/>
                    </w:rPr>
                    <w:t>Top Hand Supplies Limited | Cranbrook BC</w:t>
                  </w:r>
                </w:p>
                <w:p w14:paraId="2D8C2096" w14:textId="77777777" w:rsidR="00F92B41" w:rsidRPr="00EB0A25" w:rsidRDefault="00F92B41" w:rsidP="00F92B41">
                  <w:pPr>
                    <w:pStyle w:val="divdocumentulli"/>
                    <w:numPr>
                      <w:ilvl w:val="0"/>
                      <w:numId w:val="3"/>
                    </w:numPr>
                    <w:spacing w:line="320" w:lineRule="atLeast"/>
                    <w:ind w:left="520" w:hanging="361"/>
                    <w:rPr>
                      <w:rStyle w:val="span"/>
                      <w:rFonts w:asciiTheme="minorBidi" w:eastAsia="Arial" w:hAnsiTheme="minorBidi" w:cstheme="minorBidi"/>
                      <w:color w:val="231F20"/>
                      <w:sz w:val="16"/>
                      <w:szCs w:val="16"/>
                    </w:rPr>
                  </w:pPr>
                  <w:r>
                    <w:rPr>
                      <w:rStyle w:val="span"/>
                      <w:rFonts w:asciiTheme="minorBidi" w:eastAsia="Arial" w:hAnsiTheme="minorBidi" w:cstheme="minorBidi"/>
                      <w:color w:val="231F20"/>
                      <w:sz w:val="16"/>
                      <w:szCs w:val="16"/>
                    </w:rPr>
                    <w:t>Leading Planning, Procurement, Production, Quality, Safety, Logistic and Engineering functions in Raw Pet food manufacturing Plant</w:t>
                  </w:r>
                </w:p>
                <w:p w14:paraId="73CAF6E0" w14:textId="77777777" w:rsidR="00F92B41" w:rsidRDefault="00F92B41" w:rsidP="00F92B41">
                  <w:pPr>
                    <w:pStyle w:val="divdocumentulli"/>
                    <w:numPr>
                      <w:ilvl w:val="0"/>
                      <w:numId w:val="3"/>
                    </w:numPr>
                    <w:spacing w:line="320" w:lineRule="atLeast"/>
                    <w:ind w:left="520" w:hanging="361"/>
                    <w:rPr>
                      <w:rStyle w:val="span"/>
                      <w:rFonts w:asciiTheme="minorBidi" w:eastAsia="Arial" w:hAnsiTheme="minorBidi" w:cstheme="minorBidi"/>
                      <w:color w:val="231F20"/>
                      <w:sz w:val="16"/>
                      <w:szCs w:val="16"/>
                    </w:rPr>
                  </w:pPr>
                  <w:r>
                    <w:rPr>
                      <w:rStyle w:val="span"/>
                      <w:rFonts w:asciiTheme="minorBidi" w:eastAsia="Arial" w:hAnsiTheme="minorBidi" w:cstheme="minorBidi"/>
                      <w:color w:val="231F20"/>
                      <w:sz w:val="16"/>
                      <w:szCs w:val="16"/>
                    </w:rPr>
                    <w:t>Leveraged lean manufacturing experience to improve Production throughput by 15.64%</w:t>
                  </w:r>
                </w:p>
                <w:p w14:paraId="4C6DEE27" w14:textId="77777777" w:rsidR="00F92B41" w:rsidRDefault="00F92B41" w:rsidP="00F92B41">
                  <w:pPr>
                    <w:pStyle w:val="divdocumentulli"/>
                    <w:numPr>
                      <w:ilvl w:val="0"/>
                      <w:numId w:val="3"/>
                    </w:numPr>
                    <w:spacing w:line="320" w:lineRule="atLeast"/>
                    <w:ind w:left="520" w:hanging="361"/>
                    <w:rPr>
                      <w:rStyle w:val="span"/>
                      <w:rFonts w:asciiTheme="minorBidi" w:eastAsia="Arial" w:hAnsiTheme="minorBidi" w:cstheme="minorBidi"/>
                      <w:color w:val="231F20"/>
                      <w:sz w:val="16"/>
                      <w:szCs w:val="16"/>
                    </w:rPr>
                  </w:pPr>
                  <w:r>
                    <w:rPr>
                      <w:rStyle w:val="span"/>
                      <w:rFonts w:asciiTheme="minorBidi" w:eastAsia="Arial" w:hAnsiTheme="minorBidi" w:cstheme="minorBidi"/>
                      <w:color w:val="231F20"/>
                      <w:sz w:val="16"/>
                      <w:szCs w:val="16"/>
                    </w:rPr>
                    <w:t>Improved Planning process to reduce average RM inventory by 14 %</w:t>
                  </w:r>
                </w:p>
                <w:p w14:paraId="3E8BD347" w14:textId="35292E4C" w:rsidR="00F92B41" w:rsidRPr="00F92B41" w:rsidRDefault="00F92B41" w:rsidP="00F92B41">
                  <w:pPr>
                    <w:pStyle w:val="divdocumentulli"/>
                    <w:numPr>
                      <w:ilvl w:val="0"/>
                      <w:numId w:val="3"/>
                    </w:numPr>
                    <w:spacing w:line="320" w:lineRule="atLeast"/>
                    <w:ind w:left="520" w:hanging="361"/>
                    <w:rPr>
                      <w:rStyle w:val="jobtitle"/>
                      <w:rFonts w:asciiTheme="minorBidi" w:eastAsia="Arial" w:hAnsiTheme="minorBidi" w:cstheme="minorBidi"/>
                      <w:b w:val="0"/>
                      <w:bCs w:val="0"/>
                      <w:caps w:val="0"/>
                      <w:color w:val="231F20"/>
                      <w:sz w:val="16"/>
                      <w:szCs w:val="16"/>
                    </w:rPr>
                  </w:pPr>
                  <w:r>
                    <w:rPr>
                      <w:rStyle w:val="span"/>
                      <w:rFonts w:asciiTheme="minorBidi" w:eastAsia="Arial" w:hAnsiTheme="minorBidi" w:cstheme="minorBidi"/>
                      <w:color w:val="231F20"/>
                      <w:sz w:val="16"/>
                      <w:szCs w:val="16"/>
                    </w:rPr>
                    <w:t>Implemented strategic sourcing initiative to achieve a 3% reduction in input costs</w:t>
                  </w:r>
                </w:p>
                <w:p w14:paraId="34B0F6AB" w14:textId="77777777" w:rsidR="00F92B41" w:rsidRDefault="00F92B41">
                  <w:pPr>
                    <w:pStyle w:val="singlecolumnspanpaddedlinenth-child1"/>
                    <w:tabs>
                      <w:tab w:val="right" w:pos="7900"/>
                    </w:tabs>
                    <w:spacing w:line="320" w:lineRule="atLeast"/>
                    <w:rPr>
                      <w:rStyle w:val="jobtitle"/>
                      <w:rFonts w:asciiTheme="minorBidi" w:eastAsia="Arial" w:hAnsiTheme="minorBidi" w:cstheme="minorBidi"/>
                      <w:sz w:val="16"/>
                      <w:szCs w:val="16"/>
                    </w:rPr>
                  </w:pPr>
                </w:p>
                <w:p w14:paraId="6DB6D1E5" w14:textId="1535314C" w:rsidR="00F15A9F" w:rsidRPr="00EB0A25" w:rsidRDefault="00451DB4">
                  <w:pPr>
                    <w:pStyle w:val="singlecolumnspanpaddedlinenth-child1"/>
                    <w:tabs>
                      <w:tab w:val="right" w:pos="7900"/>
                    </w:tabs>
                    <w:spacing w:line="320" w:lineRule="atLeast"/>
                    <w:rPr>
                      <w:rStyle w:val="divdocumentdivparagraphsinglecolumn"/>
                      <w:rFonts w:asciiTheme="minorBidi" w:eastAsia="Arial" w:hAnsiTheme="minorBidi" w:cstheme="minorBidi"/>
                      <w:color w:val="231F20"/>
                      <w:sz w:val="16"/>
                      <w:szCs w:val="16"/>
                    </w:rPr>
                  </w:pPr>
                  <w:r w:rsidRPr="00EB0A25">
                    <w:rPr>
                      <w:rStyle w:val="jobtitle"/>
                      <w:rFonts w:asciiTheme="minorBidi" w:eastAsia="Arial" w:hAnsiTheme="minorBidi" w:cstheme="minorBidi"/>
                      <w:sz w:val="16"/>
                      <w:szCs w:val="16"/>
                    </w:rPr>
                    <w:t>Production Manager</w:t>
                  </w:r>
                  <w:r w:rsidRPr="00EB0A25">
                    <w:rPr>
                      <w:rStyle w:val="divdocumentdivparagraphsinglecolumn"/>
                      <w:rFonts w:asciiTheme="minorBidi" w:eastAsia="Arial" w:hAnsiTheme="minorBidi" w:cstheme="minorBidi"/>
                      <w:color w:val="231F20"/>
                      <w:sz w:val="16"/>
                      <w:szCs w:val="16"/>
                    </w:rPr>
                    <w:t xml:space="preserve"> </w:t>
                  </w:r>
                  <w:r w:rsidRPr="00EB0A25">
                    <w:rPr>
                      <w:rStyle w:val="datesWrapper"/>
                      <w:rFonts w:asciiTheme="minorBidi" w:eastAsia="Arial" w:hAnsiTheme="minorBidi" w:cstheme="minorBidi"/>
                      <w:color w:val="231F20"/>
                      <w:sz w:val="16"/>
                      <w:szCs w:val="16"/>
                    </w:rPr>
                    <w:tab/>
                    <w:t xml:space="preserve"> </w:t>
                  </w:r>
                  <w:r w:rsidRPr="00EB0A25">
                    <w:rPr>
                      <w:rStyle w:val="jobdates"/>
                      <w:rFonts w:asciiTheme="minorBidi" w:eastAsia="Arial" w:hAnsiTheme="minorBidi" w:cstheme="minorBidi"/>
                      <w:i/>
                      <w:iCs/>
                      <w:color w:val="231F20"/>
                      <w:sz w:val="16"/>
                      <w:szCs w:val="16"/>
                    </w:rPr>
                    <w:t>01/2024</w:t>
                  </w:r>
                  <w:r w:rsidRPr="00EB0A25">
                    <w:rPr>
                      <w:rStyle w:val="span"/>
                      <w:rFonts w:asciiTheme="minorBidi" w:eastAsia="Arial" w:hAnsiTheme="minorBidi" w:cstheme="minorBidi"/>
                      <w:i/>
                      <w:iCs/>
                      <w:color w:val="231F20"/>
                      <w:sz w:val="16"/>
                      <w:szCs w:val="16"/>
                    </w:rPr>
                    <w:t xml:space="preserve"> t</w:t>
                  </w:r>
                  <w:r w:rsidRPr="006667F1">
                    <w:rPr>
                      <w:rStyle w:val="span"/>
                      <w:rFonts w:asciiTheme="minorBidi" w:eastAsia="Arial" w:hAnsiTheme="minorBidi" w:cstheme="minorBidi"/>
                      <w:i/>
                      <w:iCs/>
                      <w:color w:val="231F20"/>
                      <w:sz w:val="16"/>
                      <w:szCs w:val="16"/>
                    </w:rPr>
                    <w:t xml:space="preserve">o </w:t>
                  </w:r>
                  <w:r w:rsidR="004633CD" w:rsidRPr="006667F1">
                    <w:rPr>
                      <w:rStyle w:val="jobdates"/>
                      <w:rFonts w:asciiTheme="minorBidi" w:eastAsia="Arial" w:hAnsiTheme="minorBidi" w:cstheme="minorBidi"/>
                      <w:sz w:val="16"/>
                      <w:szCs w:val="16"/>
                    </w:rPr>
                    <w:t>07/2024</w:t>
                  </w:r>
                  <w:r w:rsidRPr="006667F1">
                    <w:rPr>
                      <w:rStyle w:val="datesWrapper"/>
                      <w:rFonts w:asciiTheme="minorBidi" w:eastAsia="Arial" w:hAnsiTheme="minorBidi" w:cstheme="minorBidi"/>
                      <w:color w:val="231F20"/>
                      <w:sz w:val="16"/>
                      <w:szCs w:val="16"/>
                    </w:rPr>
                    <w:t xml:space="preserve"> </w:t>
                  </w:r>
                </w:p>
                <w:p w14:paraId="2CDE0203" w14:textId="4400D054" w:rsidR="00F15A9F" w:rsidRPr="008A79B4" w:rsidRDefault="00451DB4" w:rsidP="008A79B4">
                  <w:pPr>
                    <w:pStyle w:val="spanpaddedline"/>
                    <w:spacing w:line="320" w:lineRule="atLeast"/>
                    <w:rPr>
                      <w:rStyle w:val="span"/>
                      <w:rFonts w:asciiTheme="minorBidi" w:eastAsia="Arial" w:hAnsiTheme="minorBidi" w:cstheme="minorBidi"/>
                      <w:b/>
                      <w:bCs/>
                      <w:color w:val="231F20"/>
                      <w:sz w:val="16"/>
                      <w:szCs w:val="16"/>
                    </w:rPr>
                  </w:pPr>
                  <w:r w:rsidRPr="00EB0A25">
                    <w:rPr>
                      <w:rStyle w:val="span"/>
                      <w:rFonts w:asciiTheme="minorBidi" w:eastAsia="Arial" w:hAnsiTheme="minorBidi" w:cstheme="minorBidi"/>
                      <w:b/>
                      <w:bCs/>
                      <w:color w:val="231F20"/>
                      <w:sz w:val="16"/>
                      <w:szCs w:val="16"/>
                    </w:rPr>
                    <w:t>Saputo Dairy Products Canada | Abbotsford, BC</w:t>
                  </w:r>
                </w:p>
                <w:p w14:paraId="778E5AE9" w14:textId="48E1E748" w:rsidR="00B74F2D" w:rsidRPr="00B74F2D" w:rsidRDefault="00B74F2D" w:rsidP="00B74F2D">
                  <w:pPr>
                    <w:pStyle w:val="divdocumentulli"/>
                    <w:numPr>
                      <w:ilvl w:val="0"/>
                      <w:numId w:val="3"/>
                    </w:numPr>
                    <w:spacing w:line="320" w:lineRule="atLeast"/>
                    <w:ind w:left="520" w:hanging="361"/>
                    <w:rPr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</w:pPr>
                  <w:r w:rsidRPr="00B74F2D">
                    <w:rPr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  <w:t xml:space="preserve">Oversee daily operations of a </w:t>
                  </w:r>
                  <w:r w:rsidR="00B9246D">
                    <w:rPr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  <w:t>1,</w:t>
                  </w:r>
                  <w:r w:rsidR="00A77BE8">
                    <w:rPr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  <w:t>0</w:t>
                  </w:r>
                  <w:r w:rsidRPr="00B74F2D">
                    <w:rPr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  <w:t>00,000-liter-per-day dairy production facility, leading a team of 60+ operators, supervisors, and technicians.</w:t>
                  </w:r>
                </w:p>
                <w:p w14:paraId="2B428FBC" w14:textId="77777777" w:rsidR="00B74F2D" w:rsidRPr="00B74F2D" w:rsidRDefault="00B74F2D" w:rsidP="00B74F2D">
                  <w:pPr>
                    <w:pStyle w:val="divdocumentulli"/>
                    <w:numPr>
                      <w:ilvl w:val="0"/>
                      <w:numId w:val="3"/>
                    </w:numPr>
                    <w:spacing w:line="320" w:lineRule="atLeast"/>
                    <w:ind w:left="520" w:hanging="361"/>
                    <w:rPr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</w:pPr>
                  <w:r w:rsidRPr="00B74F2D">
                    <w:rPr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  <w:t>Manage end-to-end production processes including pasteurization, homogenization, packaging, and distribution, ensuring efficiency and product quality.</w:t>
                  </w:r>
                </w:p>
                <w:p w14:paraId="3390F923" w14:textId="76B2E841" w:rsidR="00B74F2D" w:rsidRPr="00B74F2D" w:rsidRDefault="00A34EED" w:rsidP="00B74F2D">
                  <w:pPr>
                    <w:pStyle w:val="divdocumentulli"/>
                    <w:numPr>
                      <w:ilvl w:val="0"/>
                      <w:numId w:val="3"/>
                    </w:numPr>
                    <w:spacing w:line="320" w:lineRule="atLeast"/>
                    <w:ind w:left="520" w:hanging="361"/>
                    <w:rPr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</w:pPr>
                  <w:r>
                    <w:rPr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  <w:t>Drive</w:t>
                  </w:r>
                  <w:r w:rsidR="00B74F2D" w:rsidRPr="00B74F2D">
                    <w:rPr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  <w:t xml:space="preserve"> reduction in production costs by implementing lean manufacturing principles, optimizing staffing, and reducing waste.</w:t>
                  </w:r>
                </w:p>
                <w:p w14:paraId="5BB28563" w14:textId="77777777" w:rsidR="00B74F2D" w:rsidRPr="00B74F2D" w:rsidRDefault="00B74F2D" w:rsidP="00B74F2D">
                  <w:pPr>
                    <w:pStyle w:val="divdocumentulli"/>
                    <w:numPr>
                      <w:ilvl w:val="0"/>
                      <w:numId w:val="3"/>
                    </w:numPr>
                    <w:spacing w:line="320" w:lineRule="atLeast"/>
                    <w:ind w:left="520" w:hanging="361"/>
                    <w:rPr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</w:pPr>
                  <w:r w:rsidRPr="00B74F2D">
                    <w:rPr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  <w:t>Work closely with the Quality Assurance team to ensure adherence to strict hygiene, safety, and quality standards, including HACCP and FSSC 22000.</w:t>
                  </w:r>
                </w:p>
                <w:p w14:paraId="6AB4005A" w14:textId="04D51431" w:rsidR="00B74F2D" w:rsidRPr="00B74F2D" w:rsidRDefault="00B74F2D" w:rsidP="00B74F2D">
                  <w:pPr>
                    <w:pStyle w:val="divdocumentulli"/>
                    <w:numPr>
                      <w:ilvl w:val="0"/>
                      <w:numId w:val="3"/>
                    </w:numPr>
                    <w:spacing w:line="320" w:lineRule="atLeast"/>
                    <w:ind w:left="520" w:hanging="361"/>
                    <w:rPr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</w:pPr>
                  <w:r w:rsidRPr="00B74F2D">
                    <w:rPr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  <w:t>Drive continuous improvement initiatives, resulting in a</w:t>
                  </w:r>
                  <w:r w:rsidR="00C667D5">
                    <w:rPr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  <w:t>n</w:t>
                  </w:r>
                  <w:r w:rsidRPr="00B74F2D">
                    <w:rPr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  <w:t xml:space="preserve"> increase in production efficiency and a </w:t>
                  </w:r>
                  <w:r w:rsidR="00E33B79">
                    <w:rPr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  <w:t>23</w:t>
                  </w:r>
                  <w:r w:rsidRPr="00B74F2D">
                    <w:rPr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  <w:t>% reduction in</w:t>
                  </w:r>
                  <w:r w:rsidR="00DB0829">
                    <w:rPr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  <w:t xml:space="preserve"> CIP related </w:t>
                  </w:r>
                  <w:r w:rsidR="00E33B79">
                    <w:rPr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  <w:t>Downtime</w:t>
                  </w:r>
                  <w:r w:rsidRPr="00B74F2D">
                    <w:rPr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  <w:t>.</w:t>
                  </w:r>
                </w:p>
                <w:p w14:paraId="167E7149" w14:textId="77777777" w:rsidR="00B74F2D" w:rsidRPr="00B74F2D" w:rsidRDefault="00B74F2D" w:rsidP="00B74F2D">
                  <w:pPr>
                    <w:pStyle w:val="divdocumentulli"/>
                    <w:numPr>
                      <w:ilvl w:val="0"/>
                      <w:numId w:val="3"/>
                    </w:numPr>
                    <w:spacing w:line="320" w:lineRule="atLeast"/>
                    <w:ind w:left="520" w:hanging="361"/>
                    <w:rPr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</w:pPr>
                  <w:r w:rsidRPr="00B74F2D">
                    <w:rPr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  <w:t>Develop and maintain relationships with suppliers, ensuring a steady supply of raw materials and reducing lead times.</w:t>
                  </w:r>
                </w:p>
                <w:p w14:paraId="0BCCC947" w14:textId="77777777" w:rsidR="00B74F2D" w:rsidRPr="00B74F2D" w:rsidRDefault="00B74F2D" w:rsidP="00B74F2D">
                  <w:pPr>
                    <w:pStyle w:val="divdocumentulli"/>
                    <w:numPr>
                      <w:ilvl w:val="0"/>
                      <w:numId w:val="3"/>
                    </w:numPr>
                    <w:spacing w:line="320" w:lineRule="atLeast"/>
                    <w:ind w:left="520" w:hanging="361"/>
                    <w:rPr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</w:pPr>
                  <w:r w:rsidRPr="00B74F2D">
                    <w:rPr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  <w:t>Lead root cause analysis for production issues, quickly resolving bottlenecks to maintain consistent output and meet customer demand.</w:t>
                  </w:r>
                </w:p>
                <w:p w14:paraId="559B3D57" w14:textId="6420AEC7" w:rsidR="00B74F2D" w:rsidRPr="00033B2C" w:rsidRDefault="00B74F2D" w:rsidP="00033B2C">
                  <w:pPr>
                    <w:pStyle w:val="divdocumentulli"/>
                    <w:numPr>
                      <w:ilvl w:val="0"/>
                      <w:numId w:val="3"/>
                    </w:numPr>
                    <w:spacing w:line="320" w:lineRule="atLeast"/>
                    <w:ind w:left="520" w:hanging="361"/>
                    <w:rPr>
                      <w:rStyle w:val="span"/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</w:pPr>
                  <w:r w:rsidRPr="00B74F2D">
                    <w:rPr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  <w:t>Collaborate with the R&amp;D department on new product development, ensuring seamless integration into existing production processes.</w:t>
                  </w:r>
                </w:p>
              </w:tc>
            </w:tr>
          </w:tbl>
          <w:p w14:paraId="21E99A2A" w14:textId="77777777" w:rsidR="00F15A9F" w:rsidRPr="00EB0A25" w:rsidRDefault="00F15A9F">
            <w:pPr>
              <w:rPr>
                <w:rFonts w:asciiTheme="minorBidi" w:hAnsiTheme="minorBidi" w:cstheme="minorBidi"/>
                <w:vanish/>
                <w:sz w:val="16"/>
                <w:szCs w:val="16"/>
              </w:rPr>
            </w:pPr>
          </w:p>
          <w:tbl>
            <w:tblPr>
              <w:tblStyle w:val="divdocumentsectiontwocolsectionnotlangSecnotskliSecnotsftrSecnothiltSecdivparagraphWrapperdivparagraph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80"/>
              <w:gridCol w:w="7940"/>
            </w:tblGrid>
            <w:tr w:rsidR="00F15A9F" w:rsidRPr="00EB0A25" w14:paraId="24571FE4" w14:textId="77777777"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9CC06D7" w14:textId="77777777" w:rsidR="00F15A9F" w:rsidRPr="00EB0A25" w:rsidRDefault="00451DB4">
                  <w:pPr>
                    <w:spacing w:line="320" w:lineRule="atLeast"/>
                    <w:textAlignment w:val="auto"/>
                    <w:rPr>
                      <w:rStyle w:val="divdocumentdivparagraphWrapperdivparaCell"/>
                      <w:rFonts w:asciiTheme="minorBidi" w:eastAsia="Arial" w:hAnsiTheme="minorBidi" w:cstheme="minorBidi"/>
                      <w:color w:val="231F20"/>
                      <w:sz w:val="16"/>
                      <w:szCs w:val="16"/>
                    </w:rPr>
                  </w:pPr>
                  <w:r w:rsidRPr="00EB0A25">
                    <w:rPr>
                      <w:rStyle w:val="divdocumentdivparagraphWrapperdivparaCell"/>
                      <w:rFonts w:asciiTheme="minorBidi" w:eastAsia="Arial" w:hAnsiTheme="minorBidi" w:cstheme="minorBidi"/>
                      <w:noProof/>
                      <w:color w:val="231F20"/>
                      <w:sz w:val="16"/>
                      <w:szCs w:val="16"/>
                    </w:rPr>
                    <w:lastRenderedPageBreak/>
                    <w:drawing>
                      <wp:anchor distT="0" distB="0" distL="114300" distR="114300" simplePos="0" relativeHeight="251658243" behindDoc="0" locked="0" layoutInCell="1" allowOverlap="1" wp14:anchorId="4BC259BD" wp14:editId="79F977AE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57150</wp:posOffset>
                        </wp:positionV>
                        <wp:extent cx="140148" cy="140232"/>
                        <wp:effectExtent l="0" t="0" r="0" b="0"/>
                        <wp:wrapNone/>
                        <wp:docPr id="100017" name="Picture 10001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7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9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432F27D1" w14:textId="3A454B20" w:rsidR="00F15A9F" w:rsidRPr="00E03A44" w:rsidRDefault="003371A7">
                  <w:pPr>
                    <w:pStyle w:val="singlecolumnspanpaddedlinenth-child1"/>
                    <w:tabs>
                      <w:tab w:val="right" w:pos="7900"/>
                    </w:tabs>
                    <w:spacing w:line="320" w:lineRule="atLeast"/>
                    <w:rPr>
                      <w:rStyle w:val="divdocumentdivparagraphsinglecolumn"/>
                      <w:rFonts w:asciiTheme="minorBidi" w:eastAsia="Arial" w:hAnsiTheme="minorBidi" w:cstheme="minorBidi"/>
                      <w:color w:val="231F20"/>
                      <w:sz w:val="18"/>
                      <w:szCs w:val="18"/>
                    </w:rPr>
                  </w:pPr>
                  <w:r w:rsidRPr="00E03A44">
                    <w:rPr>
                      <w:rStyle w:val="jobtitle"/>
                      <w:rFonts w:asciiTheme="minorBidi" w:eastAsia="Arial" w:hAnsiTheme="minorBidi" w:cstheme="minorBidi"/>
                      <w:sz w:val="18"/>
                      <w:szCs w:val="18"/>
                    </w:rPr>
                    <w:t>Manufacturing manager</w:t>
                  </w:r>
                  <w:r w:rsidR="00451DB4" w:rsidRPr="00E03A44">
                    <w:rPr>
                      <w:rStyle w:val="jobtitle"/>
                      <w:rFonts w:asciiTheme="minorBidi" w:eastAsia="Arial" w:hAnsiTheme="minorBidi" w:cstheme="minorBidi"/>
                      <w:sz w:val="18"/>
                      <w:szCs w:val="18"/>
                    </w:rPr>
                    <w:t xml:space="preserve"> </w:t>
                  </w:r>
                  <w:r w:rsidR="00451DB4" w:rsidRPr="00E03A44">
                    <w:rPr>
                      <w:rStyle w:val="datesWrapper"/>
                      <w:rFonts w:asciiTheme="minorBidi" w:eastAsia="Arial" w:hAnsiTheme="minorBidi" w:cstheme="minorBidi"/>
                      <w:color w:val="231F20"/>
                      <w:sz w:val="18"/>
                      <w:szCs w:val="18"/>
                    </w:rPr>
                    <w:tab/>
                    <w:t xml:space="preserve"> </w:t>
                  </w:r>
                  <w:r w:rsidR="00451DB4" w:rsidRPr="00E03A44">
                    <w:rPr>
                      <w:rStyle w:val="jobdates"/>
                      <w:rFonts w:asciiTheme="minorBidi" w:eastAsia="Arial" w:hAnsiTheme="minorBidi" w:cstheme="minorBidi"/>
                      <w:i/>
                      <w:iCs/>
                      <w:color w:val="231F20"/>
                      <w:sz w:val="18"/>
                      <w:szCs w:val="18"/>
                    </w:rPr>
                    <w:t>06/202</w:t>
                  </w:r>
                  <w:r w:rsidR="00AC2B67" w:rsidRPr="00E03A44">
                    <w:rPr>
                      <w:rStyle w:val="jobdates"/>
                      <w:rFonts w:asciiTheme="minorBidi" w:eastAsia="Arial" w:hAnsiTheme="minorBidi" w:cstheme="minorBidi"/>
                      <w:i/>
                      <w:iCs/>
                      <w:color w:val="231F20"/>
                      <w:sz w:val="18"/>
                      <w:szCs w:val="18"/>
                    </w:rPr>
                    <w:t>0</w:t>
                  </w:r>
                  <w:r w:rsidR="00451DB4" w:rsidRPr="00E03A44">
                    <w:rPr>
                      <w:rStyle w:val="span"/>
                      <w:rFonts w:asciiTheme="minorBidi" w:eastAsia="Arial" w:hAnsiTheme="minorBidi" w:cstheme="minorBidi"/>
                      <w:i/>
                      <w:iCs/>
                      <w:color w:val="231F20"/>
                      <w:sz w:val="18"/>
                      <w:szCs w:val="18"/>
                    </w:rPr>
                    <w:t xml:space="preserve"> to </w:t>
                  </w:r>
                  <w:r w:rsidR="00451DB4" w:rsidRPr="00E03A44">
                    <w:rPr>
                      <w:rStyle w:val="jobdates"/>
                      <w:rFonts w:asciiTheme="minorBidi" w:eastAsia="Arial" w:hAnsiTheme="minorBidi" w:cstheme="minorBidi"/>
                      <w:i/>
                      <w:iCs/>
                      <w:color w:val="231F20"/>
                      <w:sz w:val="18"/>
                      <w:szCs w:val="18"/>
                    </w:rPr>
                    <w:t>10/2023</w:t>
                  </w:r>
                  <w:r w:rsidR="00451DB4" w:rsidRPr="00E03A44">
                    <w:rPr>
                      <w:rStyle w:val="datesWrapper"/>
                      <w:rFonts w:asciiTheme="minorBidi" w:eastAsia="Arial" w:hAnsiTheme="minorBidi" w:cstheme="minorBidi"/>
                      <w:color w:val="231F20"/>
                      <w:sz w:val="18"/>
                      <w:szCs w:val="18"/>
                    </w:rPr>
                    <w:t xml:space="preserve"> </w:t>
                  </w:r>
                </w:p>
                <w:p w14:paraId="0317623C" w14:textId="77777777" w:rsidR="00F15A9F" w:rsidRPr="00E03A44" w:rsidRDefault="00451DB4">
                  <w:pPr>
                    <w:pStyle w:val="spanpaddedline"/>
                    <w:spacing w:line="320" w:lineRule="atLeast"/>
                    <w:rPr>
                      <w:rStyle w:val="divdocumentdivparagraphsinglecolumn"/>
                      <w:rFonts w:asciiTheme="minorBidi" w:eastAsia="Arial" w:hAnsiTheme="minorBidi" w:cstheme="minorBidi"/>
                      <w:b/>
                      <w:bCs/>
                      <w:color w:val="231F20"/>
                      <w:sz w:val="18"/>
                      <w:szCs w:val="18"/>
                    </w:rPr>
                  </w:pPr>
                  <w:r w:rsidRPr="00E03A44">
                    <w:rPr>
                      <w:rStyle w:val="span"/>
                      <w:rFonts w:asciiTheme="minorBidi" w:eastAsia="Arial" w:hAnsiTheme="minorBidi" w:cstheme="minorBidi"/>
                      <w:b/>
                      <w:bCs/>
                      <w:color w:val="231F20"/>
                      <w:sz w:val="18"/>
                      <w:szCs w:val="18"/>
                    </w:rPr>
                    <w:t>Secure ID Limited | Lagos, Nigeria</w:t>
                  </w:r>
                </w:p>
                <w:p w14:paraId="33203B17" w14:textId="74125BE7" w:rsidR="00F15A9F" w:rsidRPr="00E03A44" w:rsidRDefault="00451DB4">
                  <w:pPr>
                    <w:pStyle w:val="divdocumentulli"/>
                    <w:numPr>
                      <w:ilvl w:val="0"/>
                      <w:numId w:val="4"/>
                    </w:numPr>
                    <w:spacing w:line="320" w:lineRule="atLeast"/>
                    <w:ind w:left="520" w:hanging="361"/>
                    <w:rPr>
                      <w:rStyle w:val="span"/>
                      <w:rFonts w:asciiTheme="minorBidi" w:eastAsia="Arial" w:hAnsiTheme="minorBidi" w:cstheme="minorBidi"/>
                      <w:color w:val="231F20"/>
                      <w:sz w:val="18"/>
                      <w:szCs w:val="18"/>
                    </w:rPr>
                  </w:pPr>
                  <w:r w:rsidRPr="00E03A44">
                    <w:rPr>
                      <w:rStyle w:val="span"/>
                      <w:rFonts w:asciiTheme="minorBidi" w:eastAsia="Arial" w:hAnsiTheme="minorBidi" w:cstheme="minorBidi"/>
                      <w:color w:val="231F20"/>
                      <w:sz w:val="18"/>
                      <w:szCs w:val="18"/>
                    </w:rPr>
                    <w:t>Overseeing Manufacturing operations for leading Smart Card Manufacturer</w:t>
                  </w:r>
                </w:p>
                <w:p w14:paraId="7687AA09" w14:textId="215AC382" w:rsidR="00F15A9F" w:rsidRPr="00E03A44" w:rsidRDefault="00451DB4">
                  <w:pPr>
                    <w:pStyle w:val="divdocumentulli"/>
                    <w:numPr>
                      <w:ilvl w:val="0"/>
                      <w:numId w:val="4"/>
                    </w:numPr>
                    <w:spacing w:line="320" w:lineRule="atLeast"/>
                    <w:ind w:left="520" w:hanging="361"/>
                    <w:rPr>
                      <w:rStyle w:val="span"/>
                      <w:rFonts w:asciiTheme="minorBidi" w:eastAsia="Arial" w:hAnsiTheme="minorBidi" w:cstheme="minorBidi"/>
                      <w:color w:val="231F20"/>
                      <w:sz w:val="18"/>
                      <w:szCs w:val="18"/>
                    </w:rPr>
                  </w:pPr>
                  <w:r w:rsidRPr="00E03A44">
                    <w:rPr>
                      <w:rStyle w:val="span"/>
                      <w:rFonts w:asciiTheme="minorBidi" w:eastAsia="Arial" w:hAnsiTheme="minorBidi" w:cstheme="minorBidi"/>
                      <w:color w:val="231F20"/>
                      <w:sz w:val="18"/>
                      <w:szCs w:val="18"/>
                    </w:rPr>
                    <w:t>Developed annual budgets for</w:t>
                  </w:r>
                  <w:r w:rsidR="007B75B9" w:rsidRPr="00E03A44">
                    <w:rPr>
                      <w:rStyle w:val="span"/>
                      <w:rFonts w:asciiTheme="minorBidi" w:eastAsia="Arial" w:hAnsiTheme="minorBidi" w:cstheme="minorBidi"/>
                      <w:color w:val="231F20"/>
                      <w:sz w:val="18"/>
                      <w:szCs w:val="18"/>
                    </w:rPr>
                    <w:t xml:space="preserve"> Printing Press</w:t>
                  </w:r>
                  <w:r w:rsidR="000B4174" w:rsidRPr="00E03A44">
                    <w:rPr>
                      <w:rStyle w:val="span"/>
                      <w:rFonts w:asciiTheme="minorBidi" w:eastAsia="Arial" w:hAnsiTheme="minorBidi" w:cstheme="minorBidi"/>
                      <w:color w:val="231F20"/>
                      <w:sz w:val="18"/>
                      <w:szCs w:val="18"/>
                    </w:rPr>
                    <w:t>,</w:t>
                  </w:r>
                  <w:r w:rsidRPr="00E03A44">
                    <w:rPr>
                      <w:rStyle w:val="span"/>
                      <w:rFonts w:asciiTheme="minorBidi" w:eastAsia="Arial" w:hAnsiTheme="minorBidi" w:cstheme="minorBidi"/>
                      <w:color w:val="231F20"/>
                      <w:sz w:val="18"/>
                      <w:szCs w:val="18"/>
                    </w:rPr>
                    <w:t xml:space="preserve"> Card manufacture, card Personalization and New Product Development, Quality, Safety and Environment and CAPEX</w:t>
                  </w:r>
                </w:p>
                <w:p w14:paraId="4D931374" w14:textId="77777777" w:rsidR="00F15A9F" w:rsidRPr="00E03A44" w:rsidRDefault="00451DB4">
                  <w:pPr>
                    <w:pStyle w:val="divdocumentulli"/>
                    <w:numPr>
                      <w:ilvl w:val="0"/>
                      <w:numId w:val="4"/>
                    </w:numPr>
                    <w:spacing w:line="320" w:lineRule="atLeast"/>
                    <w:ind w:left="520" w:hanging="361"/>
                    <w:rPr>
                      <w:rStyle w:val="span"/>
                      <w:rFonts w:asciiTheme="minorBidi" w:eastAsia="Arial" w:hAnsiTheme="minorBidi" w:cstheme="minorBidi"/>
                      <w:color w:val="231F20"/>
                      <w:sz w:val="18"/>
                      <w:szCs w:val="18"/>
                    </w:rPr>
                  </w:pPr>
                  <w:r w:rsidRPr="00E03A44">
                    <w:rPr>
                      <w:rStyle w:val="span"/>
                      <w:rFonts w:asciiTheme="minorBidi" w:eastAsia="Arial" w:hAnsiTheme="minorBidi" w:cstheme="minorBidi"/>
                      <w:color w:val="231F20"/>
                      <w:sz w:val="18"/>
                      <w:szCs w:val="18"/>
                    </w:rPr>
                    <w:t>Deployed, managed and reviewed Performance metrics to drive improved performance</w:t>
                  </w:r>
                </w:p>
                <w:p w14:paraId="1E5E3078" w14:textId="77777777" w:rsidR="00F15A9F" w:rsidRPr="00E03A44" w:rsidRDefault="00451DB4">
                  <w:pPr>
                    <w:pStyle w:val="divdocumentulli"/>
                    <w:numPr>
                      <w:ilvl w:val="0"/>
                      <w:numId w:val="4"/>
                    </w:numPr>
                    <w:spacing w:line="320" w:lineRule="atLeast"/>
                    <w:ind w:left="520" w:hanging="361"/>
                    <w:rPr>
                      <w:rStyle w:val="span"/>
                      <w:rFonts w:asciiTheme="minorBidi" w:eastAsia="Arial" w:hAnsiTheme="minorBidi" w:cstheme="minorBidi"/>
                      <w:color w:val="231F20"/>
                      <w:sz w:val="18"/>
                      <w:szCs w:val="18"/>
                    </w:rPr>
                  </w:pPr>
                  <w:r w:rsidRPr="00E03A44">
                    <w:rPr>
                      <w:rStyle w:val="span"/>
                      <w:rFonts w:asciiTheme="minorBidi" w:eastAsia="Arial" w:hAnsiTheme="minorBidi" w:cstheme="minorBidi"/>
                      <w:color w:val="231F20"/>
                      <w:sz w:val="18"/>
                      <w:szCs w:val="18"/>
                    </w:rPr>
                    <w:t>Supervised plant cost reduction team to achieve departmental cost metrics</w:t>
                  </w:r>
                </w:p>
                <w:p w14:paraId="1E763194" w14:textId="77777777" w:rsidR="00F15A9F" w:rsidRPr="00E03A44" w:rsidRDefault="00451DB4">
                  <w:pPr>
                    <w:pStyle w:val="divdocumentulli"/>
                    <w:numPr>
                      <w:ilvl w:val="0"/>
                      <w:numId w:val="4"/>
                    </w:numPr>
                    <w:spacing w:line="320" w:lineRule="atLeast"/>
                    <w:ind w:left="520" w:hanging="361"/>
                    <w:rPr>
                      <w:rStyle w:val="span"/>
                      <w:rFonts w:asciiTheme="minorBidi" w:eastAsia="Arial" w:hAnsiTheme="minorBidi" w:cstheme="minorBidi"/>
                      <w:color w:val="231F20"/>
                      <w:sz w:val="18"/>
                      <w:szCs w:val="18"/>
                    </w:rPr>
                  </w:pPr>
                  <w:r w:rsidRPr="00E03A44">
                    <w:rPr>
                      <w:rStyle w:val="span"/>
                      <w:rFonts w:asciiTheme="minorBidi" w:eastAsia="Arial" w:hAnsiTheme="minorBidi" w:cstheme="minorBidi"/>
                      <w:color w:val="231F20"/>
                      <w:sz w:val="18"/>
                      <w:szCs w:val="18"/>
                    </w:rPr>
                    <w:t>Designed, reviewed, managed plant and facility CAPEX budget in line with growth plan</w:t>
                  </w:r>
                </w:p>
                <w:p w14:paraId="3758C745" w14:textId="77777777" w:rsidR="00F15A9F" w:rsidRPr="00E03A44" w:rsidRDefault="00451DB4">
                  <w:pPr>
                    <w:pStyle w:val="divdocumentulli"/>
                    <w:numPr>
                      <w:ilvl w:val="0"/>
                      <w:numId w:val="4"/>
                    </w:numPr>
                    <w:spacing w:line="320" w:lineRule="atLeast"/>
                    <w:ind w:left="520" w:hanging="361"/>
                    <w:rPr>
                      <w:rStyle w:val="span"/>
                      <w:rFonts w:asciiTheme="minorBidi" w:eastAsia="Arial" w:hAnsiTheme="minorBidi" w:cstheme="minorBidi"/>
                      <w:color w:val="231F20"/>
                      <w:sz w:val="18"/>
                      <w:szCs w:val="18"/>
                    </w:rPr>
                  </w:pPr>
                  <w:r w:rsidRPr="00E03A44">
                    <w:rPr>
                      <w:rStyle w:val="span"/>
                      <w:rFonts w:asciiTheme="minorBidi" w:eastAsia="Arial" w:hAnsiTheme="minorBidi" w:cstheme="minorBidi"/>
                      <w:color w:val="231F20"/>
                      <w:sz w:val="18"/>
                      <w:szCs w:val="18"/>
                    </w:rPr>
                    <w:t>Hired, coached, evaluated and motivated staff to deliver superior plant performance</w:t>
                  </w:r>
                </w:p>
                <w:p w14:paraId="63E16700" w14:textId="77777777" w:rsidR="00F15A9F" w:rsidRPr="00E03A44" w:rsidRDefault="00451DB4">
                  <w:pPr>
                    <w:pStyle w:val="divdocumentulli"/>
                    <w:numPr>
                      <w:ilvl w:val="0"/>
                      <w:numId w:val="4"/>
                    </w:numPr>
                    <w:spacing w:line="320" w:lineRule="atLeast"/>
                    <w:ind w:left="520" w:hanging="361"/>
                    <w:rPr>
                      <w:rStyle w:val="span"/>
                      <w:rFonts w:asciiTheme="minorBidi" w:eastAsia="Arial" w:hAnsiTheme="minorBidi" w:cstheme="minorBidi"/>
                      <w:color w:val="231F20"/>
                      <w:sz w:val="18"/>
                      <w:szCs w:val="18"/>
                    </w:rPr>
                  </w:pPr>
                  <w:r w:rsidRPr="00E03A44">
                    <w:rPr>
                      <w:rStyle w:val="span"/>
                      <w:rFonts w:asciiTheme="minorBidi" w:eastAsia="Arial" w:hAnsiTheme="minorBidi" w:cstheme="minorBidi"/>
                      <w:color w:val="231F20"/>
                      <w:sz w:val="18"/>
                      <w:szCs w:val="18"/>
                    </w:rPr>
                    <w:t>Ensured manufacturing quality conformance to ISO, GSMA, CQM standard</w:t>
                  </w:r>
                </w:p>
                <w:p w14:paraId="59394909" w14:textId="77777777" w:rsidR="00F15A9F" w:rsidRPr="00E03A44" w:rsidRDefault="00451DB4">
                  <w:pPr>
                    <w:pStyle w:val="divdocumentulli"/>
                    <w:numPr>
                      <w:ilvl w:val="0"/>
                      <w:numId w:val="4"/>
                    </w:numPr>
                    <w:spacing w:line="320" w:lineRule="atLeast"/>
                    <w:ind w:left="520" w:hanging="361"/>
                    <w:rPr>
                      <w:rStyle w:val="span"/>
                      <w:rFonts w:asciiTheme="minorBidi" w:eastAsia="Arial" w:hAnsiTheme="minorBidi" w:cstheme="minorBidi"/>
                      <w:color w:val="231F20"/>
                      <w:sz w:val="18"/>
                      <w:szCs w:val="18"/>
                    </w:rPr>
                  </w:pPr>
                  <w:r w:rsidRPr="00E03A44">
                    <w:rPr>
                      <w:rStyle w:val="span"/>
                      <w:rFonts w:asciiTheme="minorBidi" w:eastAsia="Arial" w:hAnsiTheme="minorBidi" w:cstheme="minorBidi"/>
                      <w:color w:val="231F20"/>
                      <w:sz w:val="18"/>
                      <w:szCs w:val="18"/>
                    </w:rPr>
                    <w:t>Championed ongoing readiness for Quality, Safety and Environmental certifications</w:t>
                  </w:r>
                </w:p>
                <w:p w14:paraId="05B3B68A" w14:textId="77777777" w:rsidR="00F15A9F" w:rsidRPr="00E03A44" w:rsidRDefault="00451DB4">
                  <w:pPr>
                    <w:pStyle w:val="divdocumentulli"/>
                    <w:numPr>
                      <w:ilvl w:val="0"/>
                      <w:numId w:val="4"/>
                    </w:numPr>
                    <w:spacing w:line="320" w:lineRule="atLeast"/>
                    <w:ind w:left="520" w:hanging="361"/>
                    <w:rPr>
                      <w:rStyle w:val="span"/>
                      <w:rFonts w:asciiTheme="minorBidi" w:eastAsia="Arial" w:hAnsiTheme="minorBidi" w:cstheme="minorBidi"/>
                      <w:color w:val="231F20"/>
                      <w:sz w:val="18"/>
                      <w:szCs w:val="18"/>
                    </w:rPr>
                  </w:pPr>
                  <w:r w:rsidRPr="00E03A44">
                    <w:rPr>
                      <w:rStyle w:val="span"/>
                      <w:rFonts w:asciiTheme="minorBidi" w:eastAsia="Arial" w:hAnsiTheme="minorBidi" w:cstheme="minorBidi"/>
                      <w:color w:val="231F20"/>
                      <w:sz w:val="18"/>
                      <w:szCs w:val="18"/>
                    </w:rPr>
                    <w:t>Deployed TPM based maintenance processes that led to a 16% manufacturing Productivity</w:t>
                  </w:r>
                </w:p>
                <w:p w14:paraId="5A6E7E8F" w14:textId="710670DF" w:rsidR="00F15A9F" w:rsidRPr="00E03A44" w:rsidRDefault="007B75B9">
                  <w:pPr>
                    <w:pStyle w:val="divdocumentulli"/>
                    <w:numPr>
                      <w:ilvl w:val="0"/>
                      <w:numId w:val="4"/>
                    </w:numPr>
                    <w:spacing w:line="320" w:lineRule="atLeast"/>
                    <w:ind w:left="520" w:hanging="361"/>
                    <w:rPr>
                      <w:rStyle w:val="span"/>
                      <w:rFonts w:asciiTheme="minorBidi" w:eastAsia="Arial" w:hAnsiTheme="minorBidi" w:cstheme="minorBidi"/>
                      <w:color w:val="231F20"/>
                      <w:sz w:val="18"/>
                      <w:szCs w:val="18"/>
                    </w:rPr>
                  </w:pPr>
                  <w:r w:rsidRPr="00E03A44">
                    <w:rPr>
                      <w:rStyle w:val="span"/>
                      <w:rFonts w:asciiTheme="minorBidi" w:eastAsia="Arial" w:hAnsiTheme="minorBidi" w:cstheme="minorBidi"/>
                      <w:color w:val="231F20"/>
                      <w:sz w:val="18"/>
                      <w:szCs w:val="18"/>
                    </w:rPr>
                    <w:t>18</w:t>
                  </w:r>
                  <w:r w:rsidR="00451DB4" w:rsidRPr="00E03A44">
                    <w:rPr>
                      <w:rStyle w:val="span"/>
                      <w:rFonts w:asciiTheme="minorBidi" w:eastAsia="Arial" w:hAnsiTheme="minorBidi" w:cstheme="minorBidi"/>
                      <w:color w:val="231F20"/>
                      <w:sz w:val="18"/>
                      <w:szCs w:val="18"/>
                    </w:rPr>
                    <w:t>% energy cost savings through Power Optimization initiative</w:t>
                  </w:r>
                </w:p>
                <w:p w14:paraId="5BFA1727" w14:textId="08BE56F8" w:rsidR="0064539F" w:rsidRPr="0064539F" w:rsidRDefault="00451DB4" w:rsidP="0064539F">
                  <w:pPr>
                    <w:pStyle w:val="divdocumentulli"/>
                    <w:numPr>
                      <w:ilvl w:val="0"/>
                      <w:numId w:val="4"/>
                    </w:numPr>
                    <w:spacing w:line="320" w:lineRule="atLeast"/>
                    <w:ind w:left="520" w:hanging="361"/>
                    <w:rPr>
                      <w:rStyle w:val="span"/>
                      <w:rFonts w:asciiTheme="minorBidi" w:eastAsia="Arial" w:hAnsiTheme="minorBidi" w:cstheme="minorBidi"/>
                      <w:color w:val="231F20"/>
                      <w:sz w:val="18"/>
                      <w:szCs w:val="18"/>
                    </w:rPr>
                  </w:pPr>
                  <w:r w:rsidRPr="00E03A44">
                    <w:rPr>
                      <w:rStyle w:val="span"/>
                      <w:rFonts w:asciiTheme="minorBidi" w:eastAsia="Arial" w:hAnsiTheme="minorBidi" w:cstheme="minorBidi"/>
                      <w:color w:val="231F20"/>
                      <w:sz w:val="18"/>
                      <w:szCs w:val="18"/>
                    </w:rPr>
                    <w:t>Reduced in-process rejects by 23% using lean</w:t>
                  </w:r>
                  <w:r w:rsidR="00C8081E" w:rsidRPr="00E03A44">
                    <w:rPr>
                      <w:rStyle w:val="span"/>
                      <w:rFonts w:asciiTheme="minorBidi" w:eastAsia="Arial" w:hAnsiTheme="minorBidi" w:cstheme="minorBidi"/>
                      <w:color w:val="231F20"/>
                      <w:sz w:val="18"/>
                      <w:szCs w:val="18"/>
                    </w:rPr>
                    <w:t xml:space="preserve"> Six Sigma</w:t>
                  </w:r>
                  <w:r w:rsidRPr="00E03A44">
                    <w:rPr>
                      <w:rStyle w:val="span"/>
                      <w:rFonts w:asciiTheme="minorBidi" w:eastAsia="Arial" w:hAnsiTheme="minorBidi" w:cstheme="minorBidi"/>
                      <w:color w:val="231F20"/>
                      <w:sz w:val="18"/>
                      <w:szCs w:val="18"/>
                    </w:rPr>
                    <w:t xml:space="preserve"> principles.</w:t>
                  </w:r>
                </w:p>
              </w:tc>
            </w:tr>
          </w:tbl>
          <w:p w14:paraId="3D6F36CF" w14:textId="77777777" w:rsidR="00F15A9F" w:rsidRPr="00EB0A25" w:rsidRDefault="00F15A9F">
            <w:pPr>
              <w:rPr>
                <w:rFonts w:asciiTheme="minorBidi" w:hAnsiTheme="minorBidi" w:cstheme="minorBidi"/>
                <w:vanish/>
                <w:sz w:val="16"/>
                <w:szCs w:val="16"/>
              </w:rPr>
            </w:pPr>
          </w:p>
          <w:p w14:paraId="50A21A2A" w14:textId="77777777" w:rsidR="00F15A9F" w:rsidRPr="00EB0A25" w:rsidRDefault="00F15A9F">
            <w:pPr>
              <w:rPr>
                <w:rFonts w:asciiTheme="minorBidi" w:hAnsiTheme="minorBidi" w:cstheme="minorBidi"/>
                <w:vanish/>
                <w:sz w:val="16"/>
                <w:szCs w:val="16"/>
              </w:rPr>
            </w:pPr>
          </w:p>
          <w:tbl>
            <w:tblPr>
              <w:tblStyle w:val="divdocumentsectiontwocolsectionnotlangSecnotskliSecnotsftrSecnothiltSecdivparagraphWrapperdivparagraph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80"/>
              <w:gridCol w:w="7940"/>
            </w:tblGrid>
            <w:tr w:rsidR="00F15A9F" w:rsidRPr="00EB0A25" w14:paraId="33C34FF2" w14:textId="77777777"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5D28EC7" w14:textId="77777777" w:rsidR="00F15A9F" w:rsidRPr="00EB0A25" w:rsidRDefault="00451DB4">
                  <w:pPr>
                    <w:spacing w:line="320" w:lineRule="atLeast"/>
                    <w:textAlignment w:val="auto"/>
                    <w:rPr>
                      <w:rStyle w:val="divdocumentdivparagraphWrapperdivparaCell"/>
                      <w:rFonts w:asciiTheme="minorBidi" w:eastAsia="Arial" w:hAnsiTheme="minorBidi" w:cstheme="minorBidi"/>
                      <w:color w:val="231F20"/>
                      <w:sz w:val="16"/>
                      <w:szCs w:val="16"/>
                    </w:rPr>
                  </w:pPr>
                  <w:r w:rsidRPr="00EB0A25">
                    <w:rPr>
                      <w:rStyle w:val="divdocumentdivparagraphWrapperdivparaCell"/>
                      <w:rFonts w:asciiTheme="minorBidi" w:eastAsia="Arial" w:hAnsiTheme="minorBidi" w:cstheme="minorBidi"/>
                      <w:noProof/>
                      <w:color w:val="231F20"/>
                      <w:sz w:val="16"/>
                      <w:szCs w:val="16"/>
                    </w:rPr>
                    <w:drawing>
                      <wp:anchor distT="0" distB="0" distL="114300" distR="114300" simplePos="0" relativeHeight="251658253" behindDoc="0" locked="0" layoutInCell="1" allowOverlap="1" wp14:anchorId="2096F052" wp14:editId="598E3BF3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57150</wp:posOffset>
                        </wp:positionV>
                        <wp:extent cx="140148" cy="140232"/>
                        <wp:effectExtent l="0" t="0" r="0" b="0"/>
                        <wp:wrapNone/>
                        <wp:docPr id="100029" name="Picture 100029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9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9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29BC5A1C" w14:textId="5C6F14C4" w:rsidR="00F15A9F" w:rsidRPr="00EB0A25" w:rsidRDefault="00451DB4">
                  <w:pPr>
                    <w:pStyle w:val="singlecolumnspanpaddedlinenth-child1"/>
                    <w:tabs>
                      <w:tab w:val="right" w:pos="7900"/>
                    </w:tabs>
                    <w:spacing w:line="320" w:lineRule="atLeast"/>
                    <w:rPr>
                      <w:rStyle w:val="divdocumentdivparagraphsinglecolumn"/>
                      <w:rFonts w:asciiTheme="minorBidi" w:eastAsia="Arial" w:hAnsiTheme="minorBidi" w:cstheme="minorBidi"/>
                      <w:color w:val="231F20"/>
                      <w:sz w:val="16"/>
                      <w:szCs w:val="16"/>
                    </w:rPr>
                  </w:pPr>
                  <w:r w:rsidRPr="00EB0A25">
                    <w:rPr>
                      <w:rStyle w:val="jobtitle"/>
                      <w:rFonts w:asciiTheme="minorBidi" w:eastAsia="Arial" w:hAnsiTheme="minorBidi" w:cstheme="minorBidi"/>
                      <w:sz w:val="16"/>
                      <w:szCs w:val="16"/>
                    </w:rPr>
                    <w:t>Production Shift Manager</w:t>
                  </w:r>
                  <w:r w:rsidRPr="00EB0A25">
                    <w:rPr>
                      <w:rStyle w:val="divdocumentdivparagraphsinglecolumn"/>
                      <w:rFonts w:asciiTheme="minorBidi" w:eastAsia="Arial" w:hAnsiTheme="minorBidi" w:cstheme="minorBidi"/>
                      <w:color w:val="231F20"/>
                      <w:sz w:val="16"/>
                      <w:szCs w:val="16"/>
                    </w:rPr>
                    <w:t xml:space="preserve"> </w:t>
                  </w:r>
                  <w:r w:rsidRPr="00EB0A25">
                    <w:rPr>
                      <w:rStyle w:val="datesWrapper"/>
                      <w:rFonts w:asciiTheme="minorBidi" w:eastAsia="Arial" w:hAnsiTheme="minorBidi" w:cstheme="minorBidi"/>
                      <w:color w:val="231F20"/>
                      <w:sz w:val="16"/>
                      <w:szCs w:val="16"/>
                    </w:rPr>
                    <w:tab/>
                    <w:t xml:space="preserve"> </w:t>
                  </w:r>
                  <w:r w:rsidRPr="00EB0A25">
                    <w:rPr>
                      <w:rStyle w:val="jobdates"/>
                      <w:rFonts w:asciiTheme="minorBidi" w:eastAsia="Arial" w:hAnsiTheme="minorBidi" w:cstheme="minorBidi"/>
                      <w:i/>
                      <w:iCs/>
                      <w:color w:val="231F20"/>
                      <w:sz w:val="16"/>
                      <w:szCs w:val="16"/>
                    </w:rPr>
                    <w:t>09/20</w:t>
                  </w:r>
                  <w:r w:rsidR="00397928">
                    <w:rPr>
                      <w:rStyle w:val="jobdates"/>
                      <w:rFonts w:asciiTheme="minorBidi" w:eastAsia="Arial" w:hAnsiTheme="minorBidi" w:cstheme="minorBidi"/>
                      <w:i/>
                      <w:iCs/>
                      <w:color w:val="231F20"/>
                      <w:sz w:val="16"/>
                      <w:szCs w:val="16"/>
                    </w:rPr>
                    <w:t>17</w:t>
                  </w:r>
                  <w:r w:rsidRPr="00EB0A25">
                    <w:rPr>
                      <w:rStyle w:val="span"/>
                      <w:rFonts w:asciiTheme="minorBidi" w:eastAsia="Arial" w:hAnsiTheme="minorBidi" w:cstheme="minorBidi"/>
                      <w:i/>
                      <w:iCs/>
                      <w:color w:val="231F20"/>
                      <w:sz w:val="16"/>
                      <w:szCs w:val="16"/>
                    </w:rPr>
                    <w:t xml:space="preserve"> to </w:t>
                  </w:r>
                  <w:r w:rsidRPr="00EB0A25">
                    <w:rPr>
                      <w:rStyle w:val="jobdates"/>
                      <w:rFonts w:asciiTheme="minorBidi" w:eastAsia="Arial" w:hAnsiTheme="minorBidi" w:cstheme="minorBidi"/>
                      <w:i/>
                      <w:iCs/>
                      <w:color w:val="231F20"/>
                      <w:sz w:val="16"/>
                      <w:szCs w:val="16"/>
                    </w:rPr>
                    <w:t>0</w:t>
                  </w:r>
                  <w:r w:rsidR="004B402E">
                    <w:rPr>
                      <w:rStyle w:val="jobdates"/>
                      <w:rFonts w:asciiTheme="minorBidi" w:eastAsia="Arial" w:hAnsiTheme="minorBidi" w:cstheme="minorBidi"/>
                      <w:i/>
                      <w:iCs/>
                      <w:color w:val="231F20"/>
                      <w:sz w:val="16"/>
                      <w:szCs w:val="16"/>
                    </w:rPr>
                    <w:t>5</w:t>
                  </w:r>
                  <w:r w:rsidRPr="00EB0A25">
                    <w:rPr>
                      <w:rStyle w:val="jobdates"/>
                      <w:rFonts w:asciiTheme="minorBidi" w:eastAsia="Arial" w:hAnsiTheme="minorBidi" w:cstheme="minorBidi"/>
                      <w:i/>
                      <w:iCs/>
                      <w:color w:val="231F20"/>
                      <w:sz w:val="16"/>
                      <w:szCs w:val="16"/>
                    </w:rPr>
                    <w:t>/2</w:t>
                  </w:r>
                  <w:r w:rsidR="00397928">
                    <w:rPr>
                      <w:rStyle w:val="jobdates"/>
                      <w:rFonts w:asciiTheme="minorBidi" w:eastAsia="Arial" w:hAnsiTheme="minorBidi" w:cstheme="minorBidi"/>
                      <w:i/>
                      <w:iCs/>
                      <w:color w:val="231F20"/>
                      <w:sz w:val="16"/>
                      <w:szCs w:val="16"/>
                    </w:rPr>
                    <w:t>020</w:t>
                  </w:r>
                  <w:r w:rsidRPr="00EB0A25">
                    <w:rPr>
                      <w:rStyle w:val="datesWrapper"/>
                      <w:rFonts w:asciiTheme="minorBidi" w:eastAsia="Arial" w:hAnsiTheme="minorBidi" w:cstheme="minorBidi"/>
                      <w:color w:val="231F20"/>
                      <w:sz w:val="16"/>
                      <w:szCs w:val="16"/>
                    </w:rPr>
                    <w:t xml:space="preserve"> </w:t>
                  </w:r>
                </w:p>
                <w:p w14:paraId="39D9BAB7" w14:textId="77777777" w:rsidR="00F15A9F" w:rsidRPr="00EB0A25" w:rsidRDefault="00451DB4">
                  <w:pPr>
                    <w:pStyle w:val="spanpaddedline"/>
                    <w:spacing w:line="320" w:lineRule="atLeast"/>
                    <w:rPr>
                      <w:rStyle w:val="divdocumentdivparagraphsinglecolumn"/>
                      <w:rFonts w:asciiTheme="minorBidi" w:eastAsia="Arial" w:hAnsiTheme="minorBidi" w:cstheme="minorBidi"/>
                      <w:b/>
                      <w:bCs/>
                      <w:color w:val="231F20"/>
                      <w:sz w:val="16"/>
                      <w:szCs w:val="16"/>
                    </w:rPr>
                  </w:pPr>
                  <w:r w:rsidRPr="00EB0A25">
                    <w:rPr>
                      <w:rStyle w:val="span"/>
                      <w:rFonts w:asciiTheme="minorBidi" w:eastAsia="Arial" w:hAnsiTheme="minorBidi" w:cstheme="minorBidi"/>
                      <w:b/>
                      <w:bCs/>
                      <w:color w:val="231F20"/>
                      <w:sz w:val="16"/>
                      <w:szCs w:val="16"/>
                    </w:rPr>
                    <w:t>Premier Foods Limited, British Bakeries | London, England</w:t>
                  </w:r>
                </w:p>
                <w:p w14:paraId="4012AC6B" w14:textId="6A81E26B" w:rsidR="008149D8" w:rsidRPr="008149D8" w:rsidRDefault="008149D8" w:rsidP="008149D8">
                  <w:pPr>
                    <w:pStyle w:val="divdocumentulli"/>
                    <w:numPr>
                      <w:ilvl w:val="0"/>
                      <w:numId w:val="10"/>
                    </w:numPr>
                    <w:spacing w:line="320" w:lineRule="atLeast"/>
                    <w:ind w:left="520" w:hanging="361"/>
                    <w:rPr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</w:pPr>
                  <w:r w:rsidRPr="008149D8">
                    <w:rPr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  <w:t>Oversee daily production operations during assigned shifts, managing a team of 30+ production line workers, technicians, and support staff.</w:t>
                  </w:r>
                </w:p>
                <w:p w14:paraId="276D5FB0" w14:textId="06A6A996" w:rsidR="008149D8" w:rsidRPr="008149D8" w:rsidRDefault="008149D8" w:rsidP="008149D8">
                  <w:pPr>
                    <w:pStyle w:val="divdocumentulli"/>
                    <w:numPr>
                      <w:ilvl w:val="0"/>
                      <w:numId w:val="10"/>
                    </w:numPr>
                    <w:spacing w:line="320" w:lineRule="atLeast"/>
                    <w:ind w:left="520" w:hanging="361"/>
                    <w:rPr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</w:pPr>
                  <w:r w:rsidRPr="008149D8">
                    <w:rPr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  <w:t>Ensure production targets are met, delivering up to 10,000 units of baked goods daily while adhering to quality and safety standards.</w:t>
                  </w:r>
                </w:p>
                <w:p w14:paraId="29FC9C1C" w14:textId="25A887E5" w:rsidR="008149D8" w:rsidRPr="008149D8" w:rsidRDefault="008149D8" w:rsidP="008149D8">
                  <w:pPr>
                    <w:pStyle w:val="divdocumentulli"/>
                    <w:numPr>
                      <w:ilvl w:val="0"/>
                      <w:numId w:val="10"/>
                    </w:numPr>
                    <w:spacing w:line="320" w:lineRule="atLeast"/>
                    <w:ind w:left="520" w:hanging="361"/>
                    <w:rPr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</w:pPr>
                  <w:r w:rsidRPr="008149D8">
                    <w:rPr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  <w:t xml:space="preserve">Monitor equipment and production lines to prevent downtime and ensure operational efficiency, reducing downtime by </w:t>
                  </w:r>
                  <w:r w:rsidR="00AC5D71">
                    <w:rPr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  <w:t>6</w:t>
                  </w:r>
                  <w:r w:rsidRPr="008149D8">
                    <w:rPr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  <w:t>% through proactive maintenance.</w:t>
                  </w:r>
                </w:p>
                <w:p w14:paraId="5AFDA859" w14:textId="4DB8BD11" w:rsidR="008149D8" w:rsidRPr="008149D8" w:rsidRDefault="008149D8" w:rsidP="008149D8">
                  <w:pPr>
                    <w:pStyle w:val="divdocumentulli"/>
                    <w:numPr>
                      <w:ilvl w:val="0"/>
                      <w:numId w:val="10"/>
                    </w:numPr>
                    <w:spacing w:line="320" w:lineRule="atLeast"/>
                    <w:ind w:left="520" w:hanging="361"/>
                    <w:rPr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</w:pPr>
                  <w:r w:rsidRPr="008149D8">
                    <w:rPr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  <w:t xml:space="preserve">Implement lean manufacturing principles and continuous improvement initiatives that improved production output by </w:t>
                  </w:r>
                  <w:r w:rsidR="00252E49">
                    <w:rPr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  <w:t>16</w:t>
                  </w:r>
                  <w:r w:rsidRPr="008149D8">
                    <w:rPr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  <w:t>%.</w:t>
                  </w:r>
                </w:p>
                <w:p w14:paraId="503057CA" w14:textId="42DEF954" w:rsidR="008149D8" w:rsidRPr="008149D8" w:rsidRDefault="008149D8" w:rsidP="008149D8">
                  <w:pPr>
                    <w:pStyle w:val="divdocumentulli"/>
                    <w:numPr>
                      <w:ilvl w:val="0"/>
                      <w:numId w:val="10"/>
                    </w:numPr>
                    <w:spacing w:line="320" w:lineRule="atLeast"/>
                    <w:ind w:left="520" w:hanging="361"/>
                    <w:rPr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</w:pPr>
                  <w:r w:rsidRPr="008149D8">
                    <w:rPr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  <w:t>Collaborate with Quality Assurance teams to maintain food safety protocols and ensure compliance with HACCP, BRC, and GMP standards.</w:t>
                  </w:r>
                </w:p>
                <w:p w14:paraId="69A4CB14" w14:textId="579EA6A6" w:rsidR="008149D8" w:rsidRPr="008149D8" w:rsidRDefault="008149D8" w:rsidP="008149D8">
                  <w:pPr>
                    <w:pStyle w:val="divdocumentulli"/>
                    <w:numPr>
                      <w:ilvl w:val="0"/>
                      <w:numId w:val="10"/>
                    </w:numPr>
                    <w:spacing w:line="320" w:lineRule="atLeast"/>
                    <w:ind w:left="520" w:hanging="361"/>
                    <w:rPr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</w:pPr>
                  <w:r w:rsidRPr="008149D8">
                    <w:rPr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  <w:t>Conduct regular performance evaluations, coaching, and training for staff to improve skill levels and boost productivity.</w:t>
                  </w:r>
                </w:p>
                <w:p w14:paraId="720FB147" w14:textId="22B49C8E" w:rsidR="008149D8" w:rsidRPr="008149D8" w:rsidRDefault="008149D8" w:rsidP="008149D8">
                  <w:pPr>
                    <w:pStyle w:val="divdocumentulli"/>
                    <w:numPr>
                      <w:ilvl w:val="0"/>
                      <w:numId w:val="10"/>
                    </w:numPr>
                    <w:spacing w:line="320" w:lineRule="atLeast"/>
                    <w:ind w:left="520" w:hanging="361"/>
                    <w:rPr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</w:pPr>
                  <w:r w:rsidRPr="008149D8">
                    <w:rPr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  <w:t>Develop and maintain shift schedules to optimize labor utilization and meet fluctuating demand.</w:t>
                  </w:r>
                </w:p>
                <w:p w14:paraId="3937FBCA" w14:textId="377FDAF7" w:rsidR="00F15A9F" w:rsidRPr="00EB0A25" w:rsidRDefault="008149D8" w:rsidP="008149D8">
                  <w:pPr>
                    <w:pStyle w:val="divdocumentulli"/>
                    <w:numPr>
                      <w:ilvl w:val="0"/>
                      <w:numId w:val="10"/>
                    </w:numPr>
                    <w:spacing w:line="320" w:lineRule="atLeast"/>
                    <w:ind w:left="520" w:hanging="361"/>
                    <w:rPr>
                      <w:rStyle w:val="span"/>
                      <w:rFonts w:asciiTheme="minorBidi" w:eastAsia="Arial" w:hAnsiTheme="minorBidi" w:cstheme="minorBidi"/>
                      <w:color w:val="231F20"/>
                      <w:sz w:val="16"/>
                      <w:szCs w:val="16"/>
                    </w:rPr>
                  </w:pPr>
                  <w:r w:rsidRPr="008149D8">
                    <w:rPr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  <w:t>Maintain accurate production reports and KPI tracking, providing regular updates to senior management.</w:t>
                  </w:r>
                </w:p>
              </w:tc>
            </w:tr>
          </w:tbl>
          <w:p w14:paraId="66DECF67" w14:textId="77777777" w:rsidR="00F15A9F" w:rsidRPr="00EB0A25" w:rsidRDefault="00F15A9F">
            <w:pPr>
              <w:rPr>
                <w:rFonts w:asciiTheme="minorBidi" w:hAnsiTheme="minorBidi" w:cstheme="minorBidi"/>
                <w:vanish/>
                <w:sz w:val="16"/>
                <w:szCs w:val="16"/>
              </w:rPr>
            </w:pPr>
          </w:p>
          <w:tbl>
            <w:tblPr>
              <w:tblStyle w:val="divdocumentsectiontwocolsectionnotlangSecnotskliSecnotsftrSecnothiltSecdivparagraphWrapperdivparagraph"/>
              <w:tblW w:w="16160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80"/>
              <w:gridCol w:w="7940"/>
              <w:gridCol w:w="7940"/>
            </w:tblGrid>
            <w:tr w:rsidR="0064539F" w:rsidRPr="00EB0A25" w14:paraId="0F08B3A0" w14:textId="39F1A06E" w:rsidTr="0064539F"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CC7901E" w14:textId="77777777" w:rsidR="0064539F" w:rsidRPr="00EB0A25" w:rsidRDefault="0064539F">
                  <w:pPr>
                    <w:spacing w:line="320" w:lineRule="atLeast"/>
                    <w:textAlignment w:val="auto"/>
                    <w:rPr>
                      <w:rStyle w:val="divdocumentdivparagraphWrapperdivparaCell"/>
                      <w:rFonts w:asciiTheme="minorBidi" w:eastAsia="Arial" w:hAnsiTheme="minorBidi" w:cstheme="minorBidi"/>
                      <w:color w:val="231F20"/>
                      <w:sz w:val="16"/>
                      <w:szCs w:val="16"/>
                    </w:rPr>
                  </w:pPr>
                  <w:r w:rsidRPr="00EB0A25">
                    <w:rPr>
                      <w:rStyle w:val="divdocumentdivparagraphWrapperdivparaCell"/>
                      <w:rFonts w:asciiTheme="minorBidi" w:eastAsia="Arial" w:hAnsiTheme="minorBidi" w:cstheme="minorBidi"/>
                      <w:noProof/>
                      <w:color w:val="231F20"/>
                      <w:sz w:val="16"/>
                      <w:szCs w:val="16"/>
                    </w:rPr>
                    <w:drawing>
                      <wp:anchor distT="0" distB="0" distL="114300" distR="114300" simplePos="0" relativeHeight="251660302" behindDoc="0" locked="0" layoutInCell="1" allowOverlap="1" wp14:anchorId="409EC207" wp14:editId="25865DD6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57150</wp:posOffset>
                        </wp:positionV>
                        <wp:extent cx="140148" cy="140232"/>
                        <wp:effectExtent l="0" t="0" r="0" b="0"/>
                        <wp:wrapNone/>
                        <wp:docPr id="100031" name="Picture 10003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31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9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5EF07F60" w14:textId="19080744" w:rsidR="0064539F" w:rsidRPr="00EB0A25" w:rsidRDefault="0064539F">
                  <w:pPr>
                    <w:pStyle w:val="singlecolumnspanpaddedlinenth-child1"/>
                    <w:tabs>
                      <w:tab w:val="right" w:pos="7900"/>
                    </w:tabs>
                    <w:spacing w:line="320" w:lineRule="atLeast"/>
                    <w:rPr>
                      <w:rStyle w:val="divdocumentdivparagraphsinglecolumn"/>
                      <w:rFonts w:asciiTheme="minorBidi" w:eastAsia="Arial" w:hAnsiTheme="minorBidi" w:cstheme="minorBidi"/>
                      <w:color w:val="231F20"/>
                      <w:sz w:val="16"/>
                      <w:szCs w:val="16"/>
                    </w:rPr>
                  </w:pPr>
                  <w:r w:rsidRPr="00EB0A25">
                    <w:rPr>
                      <w:rStyle w:val="jobtitle"/>
                      <w:rFonts w:asciiTheme="minorBidi" w:eastAsia="Arial" w:hAnsiTheme="minorBidi" w:cstheme="minorBidi"/>
                      <w:sz w:val="16"/>
                      <w:szCs w:val="16"/>
                    </w:rPr>
                    <w:t>SHIFT OPERATIONS MANAGER/</w:t>
                  </w:r>
                  <w:r>
                    <w:rPr>
                      <w:rStyle w:val="jobtitle"/>
                      <w:rFonts w:asciiTheme="minorBidi" w:eastAsia="Arial" w:hAnsiTheme="minorBidi" w:cstheme="minorBidi"/>
                      <w:sz w:val="16"/>
                      <w:szCs w:val="16"/>
                    </w:rPr>
                    <w:t xml:space="preserve"> </w:t>
                  </w:r>
                  <w:r w:rsidRPr="00EB0A25">
                    <w:rPr>
                      <w:rStyle w:val="jobtitle"/>
                      <w:rFonts w:asciiTheme="minorBidi" w:eastAsia="Arial" w:hAnsiTheme="minorBidi" w:cstheme="minorBidi"/>
                      <w:sz w:val="16"/>
                      <w:szCs w:val="16"/>
                    </w:rPr>
                    <w:t>Production Manager</w:t>
                  </w:r>
                  <w:r w:rsidRPr="00EB0A25">
                    <w:rPr>
                      <w:rStyle w:val="datesWrapper"/>
                      <w:rFonts w:asciiTheme="minorBidi" w:eastAsia="Arial" w:hAnsiTheme="minorBidi" w:cstheme="minorBidi"/>
                      <w:color w:val="231F20"/>
                      <w:sz w:val="16"/>
                      <w:szCs w:val="16"/>
                    </w:rPr>
                    <w:tab/>
                    <w:t xml:space="preserve"> </w:t>
                  </w:r>
                  <w:r w:rsidRPr="00EB0A25">
                    <w:rPr>
                      <w:rStyle w:val="jobdates"/>
                      <w:rFonts w:asciiTheme="minorBidi" w:eastAsia="Arial" w:hAnsiTheme="minorBidi" w:cstheme="minorBidi"/>
                      <w:sz w:val="16"/>
                      <w:szCs w:val="16"/>
                    </w:rPr>
                    <w:t>11</w:t>
                  </w:r>
                  <w:r w:rsidRPr="00EB0A25">
                    <w:rPr>
                      <w:rStyle w:val="jobdates"/>
                      <w:rFonts w:asciiTheme="minorBidi" w:eastAsia="Arial" w:hAnsiTheme="minorBidi" w:cstheme="minorBidi"/>
                      <w:i/>
                      <w:iCs/>
                      <w:color w:val="231F20"/>
                      <w:sz w:val="16"/>
                      <w:szCs w:val="16"/>
                    </w:rPr>
                    <w:t>/20</w:t>
                  </w:r>
                  <w:r>
                    <w:rPr>
                      <w:rStyle w:val="jobdates"/>
                      <w:rFonts w:asciiTheme="minorBidi" w:eastAsia="Arial" w:hAnsiTheme="minorBidi" w:cstheme="minorBidi"/>
                      <w:i/>
                      <w:iCs/>
                      <w:color w:val="231F20"/>
                      <w:sz w:val="16"/>
                      <w:szCs w:val="16"/>
                    </w:rPr>
                    <w:t>1</w:t>
                  </w:r>
                  <w:r w:rsidRPr="00EB0A25">
                    <w:rPr>
                      <w:rStyle w:val="jobdates"/>
                      <w:rFonts w:asciiTheme="minorBidi" w:eastAsia="Arial" w:hAnsiTheme="minorBidi" w:cstheme="minorBidi"/>
                      <w:i/>
                      <w:iCs/>
                      <w:color w:val="231F20"/>
                      <w:sz w:val="16"/>
                      <w:szCs w:val="16"/>
                    </w:rPr>
                    <w:t xml:space="preserve">2 </w:t>
                  </w:r>
                  <w:r w:rsidRPr="00EB0A25">
                    <w:rPr>
                      <w:rStyle w:val="span"/>
                      <w:rFonts w:asciiTheme="minorBidi" w:eastAsia="Arial" w:hAnsiTheme="minorBidi" w:cstheme="minorBidi"/>
                      <w:i/>
                      <w:iCs/>
                      <w:color w:val="231F20"/>
                      <w:sz w:val="16"/>
                      <w:szCs w:val="16"/>
                    </w:rPr>
                    <w:t xml:space="preserve">to </w:t>
                  </w:r>
                  <w:r w:rsidRPr="00EB0A25">
                    <w:rPr>
                      <w:rStyle w:val="jobdates"/>
                      <w:rFonts w:asciiTheme="minorBidi" w:eastAsia="Arial" w:hAnsiTheme="minorBidi" w:cstheme="minorBidi"/>
                      <w:i/>
                      <w:iCs/>
                      <w:color w:val="231F20"/>
                      <w:sz w:val="16"/>
                      <w:szCs w:val="16"/>
                    </w:rPr>
                    <w:t>07/20</w:t>
                  </w:r>
                  <w:r>
                    <w:rPr>
                      <w:rStyle w:val="jobdates"/>
                      <w:rFonts w:asciiTheme="minorBidi" w:eastAsia="Arial" w:hAnsiTheme="minorBidi" w:cstheme="minorBidi"/>
                      <w:i/>
                      <w:iCs/>
                      <w:color w:val="231F20"/>
                      <w:sz w:val="16"/>
                      <w:szCs w:val="16"/>
                    </w:rPr>
                    <w:t>1</w:t>
                  </w:r>
                  <w:r w:rsidRPr="00EB0A25">
                    <w:rPr>
                      <w:rStyle w:val="jobdates"/>
                      <w:rFonts w:asciiTheme="minorBidi" w:eastAsia="Arial" w:hAnsiTheme="minorBidi" w:cstheme="minorBidi"/>
                      <w:i/>
                      <w:iCs/>
                      <w:color w:val="231F20"/>
                      <w:sz w:val="16"/>
                      <w:szCs w:val="16"/>
                    </w:rPr>
                    <w:t>7</w:t>
                  </w:r>
                  <w:r w:rsidRPr="00EB0A25">
                    <w:rPr>
                      <w:rStyle w:val="datesWrapper"/>
                      <w:rFonts w:asciiTheme="minorBidi" w:eastAsia="Arial" w:hAnsiTheme="minorBidi" w:cstheme="minorBidi"/>
                      <w:color w:val="231F20"/>
                      <w:sz w:val="16"/>
                      <w:szCs w:val="16"/>
                    </w:rPr>
                    <w:t xml:space="preserve"> </w:t>
                  </w:r>
                </w:p>
                <w:p w14:paraId="4B5373B8" w14:textId="77777777" w:rsidR="0064539F" w:rsidRPr="00EB0A25" w:rsidRDefault="0064539F">
                  <w:pPr>
                    <w:pStyle w:val="spanpaddedline"/>
                    <w:spacing w:line="320" w:lineRule="atLeast"/>
                    <w:rPr>
                      <w:rStyle w:val="divdocumentdivparagraphsinglecolumn"/>
                      <w:rFonts w:asciiTheme="minorBidi" w:eastAsia="Arial" w:hAnsiTheme="minorBidi" w:cstheme="minorBidi"/>
                      <w:b/>
                      <w:bCs/>
                      <w:color w:val="231F20"/>
                      <w:sz w:val="16"/>
                      <w:szCs w:val="16"/>
                    </w:rPr>
                  </w:pPr>
                  <w:r w:rsidRPr="00EB0A25">
                    <w:rPr>
                      <w:rStyle w:val="span"/>
                      <w:rFonts w:asciiTheme="minorBidi" w:eastAsia="Arial" w:hAnsiTheme="minorBidi" w:cstheme="minorBidi"/>
                      <w:b/>
                      <w:bCs/>
                      <w:color w:val="231F20"/>
                      <w:sz w:val="16"/>
                      <w:szCs w:val="16"/>
                    </w:rPr>
                    <w:t>Mondelez International</w:t>
                  </w:r>
                  <w:r w:rsidRPr="00451DB4">
                    <w:rPr>
                      <w:rStyle w:val="divdocumentdivparagraphsinglecolumn"/>
                      <w:rFonts w:asciiTheme="minorBidi" w:eastAsia="Arial" w:hAnsiTheme="minorBidi" w:cstheme="minorBidi"/>
                      <w:sz w:val="16"/>
                      <w:szCs w:val="16"/>
                    </w:rPr>
                    <w:t xml:space="preserve">, </w:t>
                  </w:r>
                  <w:r w:rsidRPr="00451DB4">
                    <w:rPr>
                      <w:rStyle w:val="divdocumentdivparagraphsinglecolumn"/>
                      <w:rFonts w:asciiTheme="minorBidi" w:eastAsia="Arial" w:hAnsiTheme="minorBidi" w:cstheme="minorBidi"/>
                      <w:b/>
                      <w:bCs/>
                      <w:sz w:val="16"/>
                      <w:szCs w:val="16"/>
                    </w:rPr>
                    <w:t>Lagos, Nigeria</w:t>
                  </w:r>
                </w:p>
                <w:p w14:paraId="6C5BCA8A" w14:textId="2A06DDD0" w:rsidR="0064539F" w:rsidRPr="00AF2A86" w:rsidRDefault="0064539F" w:rsidP="00AF2A86">
                  <w:pPr>
                    <w:pStyle w:val="divdocumentulli"/>
                    <w:numPr>
                      <w:ilvl w:val="0"/>
                      <w:numId w:val="11"/>
                    </w:numPr>
                    <w:spacing w:line="320" w:lineRule="atLeast"/>
                    <w:ind w:left="520" w:hanging="361"/>
                    <w:rPr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</w:pPr>
                  <w:r w:rsidRPr="00AF2A86">
                    <w:rPr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  <w:t>Manage daily production operations for a high-volume confectionery manufacturing facility, overseeing a team of 100+ employees and ensuring the production of over 20,000 units per day.</w:t>
                  </w:r>
                </w:p>
                <w:p w14:paraId="1875EF38" w14:textId="4DD26486" w:rsidR="0064539F" w:rsidRPr="00AF2A86" w:rsidRDefault="0064539F" w:rsidP="00AF2A86">
                  <w:pPr>
                    <w:pStyle w:val="divdocumentulli"/>
                    <w:numPr>
                      <w:ilvl w:val="0"/>
                      <w:numId w:val="11"/>
                    </w:numPr>
                    <w:spacing w:line="320" w:lineRule="atLeast"/>
                    <w:ind w:left="520" w:hanging="361"/>
                    <w:rPr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</w:pPr>
                  <w:r w:rsidRPr="00AF2A86">
                    <w:rPr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  <w:t>Implement lean manufacturing techniques and process improvements, increasing production efficiency by 18% while reducing waste by 12%.</w:t>
                  </w:r>
                </w:p>
                <w:p w14:paraId="7F66FE26" w14:textId="14C1F840" w:rsidR="0064539F" w:rsidRPr="00AF2A86" w:rsidRDefault="0064539F" w:rsidP="00AF2A86">
                  <w:pPr>
                    <w:pStyle w:val="divdocumentulli"/>
                    <w:numPr>
                      <w:ilvl w:val="0"/>
                      <w:numId w:val="11"/>
                    </w:numPr>
                    <w:spacing w:line="320" w:lineRule="atLeast"/>
                    <w:ind w:left="520" w:hanging="361"/>
                    <w:rPr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</w:pPr>
                  <w:r w:rsidRPr="00AF2A86">
                    <w:rPr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  <w:t>Collaborate with the Quality Assurance team to ensure compliance with HACCP, GMP, and FSSC 22000 food safety standards, achieving zero non-conformities during audits.</w:t>
                  </w:r>
                </w:p>
                <w:p w14:paraId="2D30EA99" w14:textId="13045794" w:rsidR="0064539F" w:rsidRPr="00AF2A86" w:rsidRDefault="0064539F" w:rsidP="00AF2A86">
                  <w:pPr>
                    <w:pStyle w:val="divdocumentulli"/>
                    <w:numPr>
                      <w:ilvl w:val="0"/>
                      <w:numId w:val="11"/>
                    </w:numPr>
                    <w:spacing w:line="320" w:lineRule="atLeast"/>
                    <w:ind w:left="520" w:hanging="361"/>
                    <w:rPr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</w:pPr>
                  <w:r w:rsidRPr="00AF2A86">
                    <w:rPr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  <w:t>Lead cross-functional teams in the launch of new products, ensuring smooth integration into existing production processes and meeting time-to-market targets.</w:t>
                  </w:r>
                </w:p>
                <w:p w14:paraId="48A4AD8C" w14:textId="5A55F6C0" w:rsidR="0064539F" w:rsidRPr="00AF2A86" w:rsidRDefault="0064539F" w:rsidP="00AF2A86">
                  <w:pPr>
                    <w:pStyle w:val="divdocumentulli"/>
                    <w:numPr>
                      <w:ilvl w:val="0"/>
                      <w:numId w:val="11"/>
                    </w:numPr>
                    <w:spacing w:line="320" w:lineRule="atLeast"/>
                    <w:ind w:left="520" w:hanging="361"/>
                    <w:rPr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</w:pPr>
                  <w:r w:rsidRPr="00AF2A86">
                    <w:rPr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  <w:t>Develop and manage production schedules, aligning with sales forecasts and demand planning to ensure on-time delivery of products.</w:t>
                  </w:r>
                </w:p>
                <w:p w14:paraId="70A2B603" w14:textId="5D26EA55" w:rsidR="0064539F" w:rsidRPr="00AF2A86" w:rsidRDefault="0064539F" w:rsidP="00AF2A86">
                  <w:pPr>
                    <w:pStyle w:val="divdocumentulli"/>
                    <w:numPr>
                      <w:ilvl w:val="0"/>
                      <w:numId w:val="11"/>
                    </w:numPr>
                    <w:spacing w:line="320" w:lineRule="atLeast"/>
                    <w:ind w:left="520" w:hanging="361"/>
                    <w:rPr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</w:pPr>
                  <w:r w:rsidRPr="00AF2A86">
                    <w:rPr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  <w:lastRenderedPageBreak/>
                    <w:t>Oversee maintenance and calibration of production equipment, reducing unplanned downtime by 20% through preventive maintenance initiatives.</w:t>
                  </w:r>
                </w:p>
                <w:p w14:paraId="5A01B850" w14:textId="39B77A72" w:rsidR="0064539F" w:rsidRPr="00D45D51" w:rsidRDefault="0064539F" w:rsidP="00D45D51">
                  <w:pPr>
                    <w:pStyle w:val="divdocumentulli"/>
                    <w:numPr>
                      <w:ilvl w:val="0"/>
                      <w:numId w:val="11"/>
                    </w:numPr>
                    <w:spacing w:line="320" w:lineRule="atLeast"/>
                    <w:ind w:left="520" w:hanging="361"/>
                    <w:rPr>
                      <w:rStyle w:val="span"/>
                      <w:rFonts w:asciiTheme="minorBidi" w:eastAsia="Arial" w:hAnsiTheme="minorBidi" w:cstheme="minorBidi"/>
                      <w:color w:val="231F20"/>
                      <w:sz w:val="16"/>
                      <w:szCs w:val="16"/>
                    </w:rPr>
                  </w:pPr>
                  <w:r>
                    <w:rPr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  <w:t>‘</w:t>
                  </w:r>
                  <w:r w:rsidRPr="00AF2A86">
                    <w:rPr>
                      <w:rFonts w:asciiTheme="minorBidi" w:eastAsia="Arial" w:hAnsiTheme="minorBidi" w:cstheme="minorBidi"/>
                      <w:color w:val="231F20"/>
                      <w:sz w:val="16"/>
                      <w:szCs w:val="16"/>
                      <w:lang w:val="en-CA"/>
                    </w:rPr>
                    <w:t>Prepare regular reports on production KPIs, including output, efficiency, quality, and cost, providing senior management with insights for decision-making</w:t>
                  </w:r>
                </w:p>
              </w:tc>
              <w:tc>
                <w:tcPr>
                  <w:tcW w:w="7940" w:type="dxa"/>
                </w:tcPr>
                <w:p w14:paraId="05A47774" w14:textId="77777777" w:rsidR="0064539F" w:rsidRPr="00EB0A25" w:rsidRDefault="0064539F">
                  <w:pPr>
                    <w:pStyle w:val="singlecolumnspanpaddedlinenth-child1"/>
                    <w:tabs>
                      <w:tab w:val="right" w:pos="7900"/>
                    </w:tabs>
                    <w:spacing w:line="320" w:lineRule="atLeast"/>
                    <w:rPr>
                      <w:rStyle w:val="jobtitle"/>
                      <w:rFonts w:asciiTheme="minorBidi" w:eastAsia="Arial" w:hAnsiTheme="minorBidi" w:cstheme="minorBidi"/>
                      <w:sz w:val="16"/>
                      <w:szCs w:val="16"/>
                    </w:rPr>
                  </w:pPr>
                </w:p>
              </w:tc>
            </w:tr>
          </w:tbl>
          <w:p w14:paraId="5BDFBD71" w14:textId="77777777" w:rsidR="00F15A9F" w:rsidRPr="00EB0A25" w:rsidRDefault="00F15A9F">
            <w:pPr>
              <w:rPr>
                <w:rFonts w:asciiTheme="minorBidi" w:hAnsiTheme="minorBidi" w:cstheme="minorBidi"/>
                <w:vanish/>
                <w:sz w:val="16"/>
                <w:szCs w:val="16"/>
              </w:rPr>
            </w:pPr>
          </w:p>
          <w:tbl>
            <w:tblPr>
              <w:tblStyle w:val="divdocumentsectiontwocolsectionnotlangSecnotskliSecnotsftrSecnothiltSecdivparagraphWrapperdivparagraph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80"/>
              <w:gridCol w:w="7940"/>
            </w:tblGrid>
            <w:tr w:rsidR="00F15A9F" w:rsidRPr="00EB0A25" w14:paraId="7EBF0A88" w14:textId="77777777" w:rsidTr="005045F3">
              <w:trPr>
                <w:trHeight w:val="168"/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</w:tcPr>
                <w:p w14:paraId="31737A5C" w14:textId="77777777" w:rsidR="00F15A9F" w:rsidRPr="00EB0A25" w:rsidRDefault="00F15A9F">
                  <w:pPr>
                    <w:spacing w:line="320" w:lineRule="atLeast"/>
                    <w:textAlignment w:val="auto"/>
                    <w:rPr>
                      <w:rStyle w:val="divdocumentdivparagraphWrapperdivparaCell"/>
                      <w:rFonts w:asciiTheme="minorBidi" w:eastAsia="Arial" w:hAnsiTheme="minorBidi" w:cstheme="minorBidi"/>
                      <w:color w:val="231F20"/>
                      <w:sz w:val="16"/>
                      <w:szCs w:val="16"/>
                    </w:rPr>
                  </w:pPr>
                </w:p>
              </w:tc>
              <w:tc>
                <w:tcPr>
                  <w:tcW w:w="79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3629DAE3" w14:textId="77777777" w:rsidR="00F15A9F" w:rsidRPr="00EB0A25" w:rsidRDefault="00F15A9F" w:rsidP="005C2310">
                  <w:pPr>
                    <w:pStyle w:val="divdocumentulli"/>
                    <w:spacing w:line="320" w:lineRule="atLeast"/>
                    <w:rPr>
                      <w:rStyle w:val="span"/>
                      <w:rFonts w:asciiTheme="minorBidi" w:eastAsia="Arial" w:hAnsiTheme="minorBidi" w:cstheme="minorBidi"/>
                      <w:color w:val="231F20"/>
                      <w:sz w:val="16"/>
                      <w:szCs w:val="16"/>
                    </w:rPr>
                  </w:pPr>
                </w:p>
              </w:tc>
            </w:tr>
          </w:tbl>
          <w:p w14:paraId="0203FBF8" w14:textId="77777777" w:rsidR="00F15A9F" w:rsidRPr="00EB0A25" w:rsidRDefault="00F15A9F">
            <w:pPr>
              <w:rPr>
                <w:rStyle w:val="divdocumentsectiontwocolsectiondivheading"/>
                <w:rFonts w:asciiTheme="minorBidi" w:eastAsia="Arial" w:hAnsiTheme="minorBidi" w:cstheme="minorBidi"/>
                <w:b/>
                <w:bCs/>
                <w:caps/>
                <w:color w:val="0187DE"/>
                <w:sz w:val="16"/>
                <w:szCs w:val="16"/>
              </w:rPr>
            </w:pPr>
          </w:p>
        </w:tc>
      </w:tr>
      <w:tr w:rsidR="0064539F" w:rsidRPr="00EB0A25" w14:paraId="2DE7606C" w14:textId="77777777">
        <w:trPr>
          <w:tblCellSpacing w:w="0" w:type="dxa"/>
        </w:trPr>
        <w:tc>
          <w:tcPr>
            <w:tcW w:w="2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73DB79" w14:textId="77777777" w:rsidR="0064539F" w:rsidRDefault="0064539F">
            <w:pPr>
              <w:pStyle w:val="divdocumentsectiontwocolsectiondivheadingdivsectiontitle"/>
              <w:spacing w:line="320" w:lineRule="atLeast"/>
              <w:ind w:right="300"/>
              <w:jc w:val="right"/>
              <w:rPr>
                <w:rStyle w:val="divdocumentsectiontwocolsectiondivheading"/>
                <w:rFonts w:asciiTheme="minorBidi" w:eastAsia="Arial" w:hAnsiTheme="minorBidi" w:cstheme="minorBidi"/>
                <w:b/>
                <w:bCs/>
                <w:caps/>
                <w:color w:val="0187DE"/>
                <w:sz w:val="16"/>
                <w:szCs w:val="16"/>
              </w:rPr>
            </w:pPr>
          </w:p>
          <w:p w14:paraId="4D96CE51" w14:textId="77777777" w:rsidR="0064539F" w:rsidRDefault="0064539F">
            <w:pPr>
              <w:pStyle w:val="divdocumentsectiontwocolsectiondivheadingdivsectiontitle"/>
              <w:spacing w:line="320" w:lineRule="atLeast"/>
              <w:ind w:right="300"/>
              <w:jc w:val="right"/>
              <w:rPr>
                <w:rStyle w:val="divdocumentsectiontwocolsectiondivheading"/>
                <w:rFonts w:asciiTheme="minorBidi" w:eastAsia="Arial" w:hAnsiTheme="minorBidi" w:cstheme="minorBidi"/>
                <w:b/>
                <w:bCs/>
                <w:caps/>
                <w:color w:val="0187DE"/>
                <w:sz w:val="16"/>
                <w:szCs w:val="16"/>
              </w:rPr>
            </w:pPr>
          </w:p>
          <w:p w14:paraId="343F4FCF" w14:textId="77777777" w:rsidR="0064539F" w:rsidRPr="00EB0A25" w:rsidRDefault="0064539F">
            <w:pPr>
              <w:pStyle w:val="divdocumentsectiontwocolsectiondivheadingdivsectiontitle"/>
              <w:spacing w:line="320" w:lineRule="atLeast"/>
              <w:ind w:right="300"/>
              <w:jc w:val="right"/>
              <w:rPr>
                <w:rStyle w:val="divdocumentsectiontwocolsectiondivheading"/>
                <w:rFonts w:asciiTheme="minorBidi" w:eastAsia="Arial" w:hAnsiTheme="minorBidi" w:cstheme="minorBidi"/>
                <w:b/>
                <w:bCs/>
                <w:caps/>
                <w:color w:val="0187DE"/>
                <w:sz w:val="16"/>
                <w:szCs w:val="16"/>
              </w:rPr>
            </w:pPr>
          </w:p>
        </w:tc>
        <w:tc>
          <w:tcPr>
            <w:tcW w:w="8240" w:type="dxa"/>
            <w:tcBorders>
              <w:left w:val="single" w:sz="8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E57C88" w14:textId="77777777" w:rsidR="0064539F" w:rsidRPr="00EB0A25" w:rsidRDefault="0064539F">
            <w:pPr>
              <w:spacing w:line="320" w:lineRule="atLeast"/>
              <w:textAlignment w:val="auto"/>
              <w:rPr>
                <w:rStyle w:val="divdocumentdivparagraphWrapperdivparaCell"/>
                <w:rFonts w:asciiTheme="minorBidi" w:eastAsia="Arial" w:hAnsiTheme="minorBidi" w:cstheme="minorBidi"/>
                <w:noProof/>
                <w:color w:val="231F20"/>
                <w:sz w:val="16"/>
                <w:szCs w:val="16"/>
              </w:rPr>
            </w:pPr>
          </w:p>
        </w:tc>
      </w:tr>
    </w:tbl>
    <w:p w14:paraId="2EFE3D63" w14:textId="77777777" w:rsidR="00F15A9F" w:rsidRPr="00EB0A25" w:rsidRDefault="00F15A9F">
      <w:pPr>
        <w:rPr>
          <w:rFonts w:asciiTheme="minorBidi" w:hAnsiTheme="minorBidi" w:cstheme="minorBidi"/>
          <w:vanish/>
          <w:sz w:val="16"/>
          <w:szCs w:val="16"/>
        </w:rPr>
      </w:pPr>
    </w:p>
    <w:tbl>
      <w:tblPr>
        <w:tblStyle w:val="divdocumentsectiontwocolsection"/>
        <w:tblW w:w="0" w:type="auto"/>
        <w:tblCellSpacing w:w="0" w:type="dxa"/>
        <w:tblLayout w:type="fixed"/>
        <w:tblCellMar>
          <w:top w:w="3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800"/>
        <w:gridCol w:w="8240"/>
      </w:tblGrid>
      <w:tr w:rsidR="00F15A9F" w:rsidRPr="00EB0A25" w14:paraId="08AD54BB" w14:textId="77777777">
        <w:trPr>
          <w:tblCellSpacing w:w="0" w:type="dxa"/>
        </w:trPr>
        <w:tc>
          <w:tcPr>
            <w:tcW w:w="28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A85B9EE" w14:textId="77777777" w:rsidR="00F15A9F" w:rsidRPr="00EB0A25" w:rsidRDefault="00451DB4">
            <w:pPr>
              <w:pStyle w:val="divdocumentsectiontwocolsectiondivheadingdivsectiontitle"/>
              <w:spacing w:line="320" w:lineRule="atLeast"/>
              <w:ind w:right="300"/>
              <w:jc w:val="right"/>
              <w:rPr>
                <w:rStyle w:val="divdocumentsectiontwocolsectiondivheading"/>
                <w:rFonts w:asciiTheme="minorBidi" w:eastAsia="Arial" w:hAnsiTheme="minorBidi" w:cstheme="minorBidi"/>
                <w:b/>
                <w:bCs/>
                <w:caps/>
                <w:color w:val="0187DE"/>
                <w:sz w:val="16"/>
                <w:szCs w:val="16"/>
              </w:rPr>
            </w:pPr>
            <w:r w:rsidRPr="00EB0A25">
              <w:rPr>
                <w:rStyle w:val="divdocumentsectiontwocolsectiondivheading"/>
                <w:rFonts w:asciiTheme="minorBidi" w:eastAsia="Arial" w:hAnsiTheme="minorBidi" w:cstheme="minorBidi"/>
                <w:b/>
                <w:bCs/>
                <w:caps/>
                <w:color w:val="0187DE"/>
                <w:sz w:val="16"/>
                <w:szCs w:val="16"/>
              </w:rPr>
              <w:t>Education</w:t>
            </w:r>
          </w:p>
        </w:tc>
        <w:tc>
          <w:tcPr>
            <w:tcW w:w="8240" w:type="dxa"/>
            <w:tcBorders>
              <w:left w:val="single" w:sz="8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Style w:val="divdocumentsectiontwocolsectionnotlangSecnotskliSecnotsftrSecnothiltSecdivparagraphWrapperdivparagraph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80"/>
              <w:gridCol w:w="7940"/>
            </w:tblGrid>
            <w:tr w:rsidR="00F15A9F" w:rsidRPr="00EB0A25" w14:paraId="17BA94DB" w14:textId="77777777">
              <w:trPr>
                <w:tblCellSpacing w:w="0" w:type="dxa"/>
              </w:trPr>
              <w:tc>
                <w:tcPr>
                  <w:tcW w:w="28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73ADDCB" w14:textId="77777777" w:rsidR="00F15A9F" w:rsidRPr="00EB0A25" w:rsidRDefault="00F15A9F">
                  <w:pPr>
                    <w:spacing w:line="320" w:lineRule="atLeast"/>
                    <w:textAlignment w:val="auto"/>
                    <w:rPr>
                      <w:rStyle w:val="divdocumentdivparagraphWrapperdivparaCell"/>
                      <w:rFonts w:asciiTheme="minorBidi" w:eastAsia="Arial" w:hAnsiTheme="minorBidi" w:cstheme="minorBidi"/>
                      <w:color w:val="231F20"/>
                      <w:sz w:val="16"/>
                      <w:szCs w:val="16"/>
                    </w:rPr>
                  </w:pPr>
                </w:p>
              </w:tc>
              <w:tc>
                <w:tcPr>
                  <w:tcW w:w="794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185B71AA" w14:textId="4FCD86E5" w:rsidR="00F15A9F" w:rsidRPr="00EB0A25" w:rsidRDefault="00451DB4">
                  <w:pPr>
                    <w:pStyle w:val="singlecolumnspanpaddedlinenth-child1"/>
                    <w:tabs>
                      <w:tab w:val="right" w:pos="7900"/>
                    </w:tabs>
                    <w:spacing w:line="320" w:lineRule="atLeast"/>
                    <w:rPr>
                      <w:rStyle w:val="divdocumentdivparagraphsinglecolumn"/>
                      <w:rFonts w:asciiTheme="minorBidi" w:eastAsia="Arial" w:hAnsiTheme="minorBidi" w:cstheme="minorBidi"/>
                      <w:color w:val="231F20"/>
                      <w:sz w:val="16"/>
                      <w:szCs w:val="16"/>
                    </w:rPr>
                  </w:pPr>
                  <w:r w:rsidRPr="00EB0A25">
                    <w:rPr>
                      <w:rStyle w:val="degree"/>
                      <w:rFonts w:asciiTheme="minorBidi" w:eastAsia="Arial" w:hAnsiTheme="minorBidi" w:cstheme="minorBidi"/>
                      <w:color w:val="231F20"/>
                      <w:sz w:val="16"/>
                      <w:szCs w:val="16"/>
                    </w:rPr>
                    <w:t>Bachelor of Science</w:t>
                  </w:r>
                  <w:r w:rsidRPr="00EB0A25">
                    <w:rPr>
                      <w:rStyle w:val="span"/>
                      <w:rFonts w:asciiTheme="minorBidi" w:eastAsia="Arial" w:hAnsiTheme="minorBidi" w:cstheme="minorBidi"/>
                      <w:color w:val="231F20"/>
                      <w:sz w:val="16"/>
                      <w:szCs w:val="16"/>
                    </w:rPr>
                    <w:t xml:space="preserve"> | Industrial Engineering</w:t>
                  </w:r>
                  <w:r w:rsidRPr="00EB0A25">
                    <w:rPr>
                      <w:rStyle w:val="divdocumentdivparagraphsinglecolumn"/>
                      <w:rFonts w:asciiTheme="minorBidi" w:eastAsia="Arial" w:hAnsiTheme="minorBidi" w:cstheme="minorBidi"/>
                      <w:color w:val="231F20"/>
                      <w:sz w:val="16"/>
                      <w:szCs w:val="16"/>
                    </w:rPr>
                    <w:t xml:space="preserve"> </w:t>
                  </w:r>
                  <w:r w:rsidRPr="00EB0A25">
                    <w:rPr>
                      <w:rStyle w:val="jobdates"/>
                      <w:rFonts w:asciiTheme="minorBidi" w:eastAsia="Arial" w:hAnsiTheme="minorBidi" w:cstheme="minorBidi"/>
                      <w:i/>
                      <w:iCs/>
                      <w:color w:val="231F20"/>
                      <w:sz w:val="16"/>
                      <w:szCs w:val="16"/>
                    </w:rPr>
                    <w:tab/>
                    <w:t xml:space="preserve"> </w:t>
                  </w:r>
                </w:p>
                <w:p w14:paraId="07245416" w14:textId="77777777" w:rsidR="00F15A9F" w:rsidRPr="00EB0A25" w:rsidRDefault="00451DB4" w:rsidP="005C2310">
                  <w:pPr>
                    <w:pStyle w:val="spanpaddedline"/>
                    <w:spacing w:line="320" w:lineRule="atLeast"/>
                    <w:rPr>
                      <w:rStyle w:val="span"/>
                      <w:rFonts w:asciiTheme="minorBidi" w:eastAsia="Arial" w:hAnsiTheme="minorBidi" w:cstheme="minorBidi"/>
                      <w:b/>
                      <w:bCs/>
                      <w:color w:val="231F20"/>
                      <w:sz w:val="16"/>
                      <w:szCs w:val="16"/>
                    </w:rPr>
                  </w:pPr>
                  <w:r w:rsidRPr="00EB0A25">
                    <w:rPr>
                      <w:rStyle w:val="span"/>
                      <w:rFonts w:asciiTheme="minorBidi" w:eastAsia="Arial" w:hAnsiTheme="minorBidi" w:cstheme="minorBidi"/>
                      <w:b/>
                      <w:bCs/>
                      <w:color w:val="231F20"/>
                      <w:sz w:val="16"/>
                      <w:szCs w:val="16"/>
                    </w:rPr>
                    <w:t>University of Ibadan, Nigeria</w:t>
                  </w:r>
                  <w:r w:rsidRPr="00EB0A25">
                    <w:rPr>
                      <w:rStyle w:val="divdocumentdivparagraphsinglecolumn"/>
                      <w:rFonts w:asciiTheme="minorBidi" w:eastAsia="Arial" w:hAnsiTheme="minorBidi" w:cstheme="minorBidi"/>
                      <w:b/>
                      <w:bCs/>
                      <w:color w:val="231F20"/>
                      <w:sz w:val="16"/>
                      <w:szCs w:val="16"/>
                    </w:rPr>
                    <w:t xml:space="preserve"> </w:t>
                  </w:r>
                </w:p>
              </w:tc>
            </w:tr>
          </w:tbl>
          <w:p w14:paraId="6BED4642" w14:textId="77777777" w:rsidR="00F15A9F" w:rsidRPr="00EB0A25" w:rsidRDefault="00F15A9F">
            <w:pPr>
              <w:rPr>
                <w:rStyle w:val="divdocumentsectiontwocolsectiondivheading"/>
                <w:rFonts w:asciiTheme="minorBidi" w:eastAsia="Arial" w:hAnsiTheme="minorBidi" w:cstheme="minorBidi"/>
                <w:b/>
                <w:bCs/>
                <w:caps/>
                <w:color w:val="0187DE"/>
                <w:sz w:val="16"/>
                <w:szCs w:val="16"/>
              </w:rPr>
            </w:pPr>
          </w:p>
        </w:tc>
      </w:tr>
    </w:tbl>
    <w:p w14:paraId="7C983C0F" w14:textId="77777777" w:rsidR="00F15A9F" w:rsidRPr="00EB0A25" w:rsidRDefault="00F15A9F">
      <w:pPr>
        <w:rPr>
          <w:rFonts w:asciiTheme="minorBidi" w:hAnsiTheme="minorBidi" w:cstheme="minorBidi"/>
          <w:vanish/>
          <w:sz w:val="16"/>
          <w:szCs w:val="16"/>
        </w:rPr>
      </w:pPr>
    </w:p>
    <w:p w14:paraId="7744F924" w14:textId="77777777" w:rsidR="00F15A9F" w:rsidRPr="00EB0A25" w:rsidRDefault="00451DB4">
      <w:pPr>
        <w:spacing w:line="20" w:lineRule="auto"/>
        <w:rPr>
          <w:rFonts w:asciiTheme="minorBidi" w:eastAsia="Arial" w:hAnsiTheme="minorBidi" w:cstheme="minorBidi"/>
          <w:color w:val="231F20"/>
          <w:sz w:val="16"/>
          <w:szCs w:val="16"/>
        </w:rPr>
      </w:pPr>
      <w:r w:rsidRPr="00EB0A25">
        <w:rPr>
          <w:rFonts w:asciiTheme="minorBidi" w:hAnsiTheme="minorBidi" w:cstheme="minorBidi"/>
          <w:color w:val="FFFFFF"/>
          <w:sz w:val="16"/>
          <w:szCs w:val="16"/>
        </w:rPr>
        <w:t>.</w:t>
      </w:r>
    </w:p>
    <w:sectPr w:rsidR="00F15A9F" w:rsidRPr="00EB0A25">
      <w:pgSz w:w="12240" w:h="15840"/>
      <w:pgMar w:top="640" w:right="600" w:bottom="64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AEC2E7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7B6703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1EAFE8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E34DB2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2E2C6C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F625F6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802881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7BAD32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76225F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AC6ACB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326478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4609B4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A88D7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44C83B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D3A3DB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B1CF5E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9D4473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C1C5DD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CE4603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FAA4D1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BDC6B5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F6E55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C66195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7189E8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7BE59E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96C52A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36C7FF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855215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0C25E2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DA8365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1D6745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0AEA01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CB0580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E328AD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CE8CCF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698606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66B6C5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E9688E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8405F7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59AEFE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7228F7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52E418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6366EE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B669F2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E46B7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E1262B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7DA453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95C7C3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984AC9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0A8557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5EA535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70695E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268B5B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3682E5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ED824A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F9AB1E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50A5F8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8C225C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AD2423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2205AF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B5CB8C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D74DCD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AAC549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EF2273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F3E15C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FB0E44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08067E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6525B5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1BE4E8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7F078A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75E5B1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D9C403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2D42B7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FD819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190A2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882673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73C476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D547BB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93E5C6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46C9F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D54470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60F649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A626D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F38012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7066D1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6F0BA1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F80F42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3DE48A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EDCFC0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5E8134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3E9AE4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71EC64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49A796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7EC636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75A528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C7A56A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B7A632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4BE05C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B384D7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hybridMultilevel"/>
    <w:tmpl w:val="0000000C"/>
    <w:lvl w:ilvl="0" w:tplc="3E7811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7F414C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4DC0F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CD6AED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466C41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DD00AD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93CA3F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14A40C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536B56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0D"/>
    <w:multiLevelType w:val="hybridMultilevel"/>
    <w:tmpl w:val="0000000D"/>
    <w:lvl w:ilvl="0" w:tplc="63E834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76408E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7B656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B8E10A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0DEAED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A301F0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D22C88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14ECF5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35A03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3B600F2E"/>
    <w:multiLevelType w:val="multilevel"/>
    <w:tmpl w:val="2AFC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153054"/>
    <w:multiLevelType w:val="multilevel"/>
    <w:tmpl w:val="A1C2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3916">
    <w:abstractNumId w:val="0"/>
  </w:num>
  <w:num w:numId="2" w16cid:durableId="1142847163">
    <w:abstractNumId w:val="1"/>
  </w:num>
  <w:num w:numId="3" w16cid:durableId="1847937052">
    <w:abstractNumId w:val="2"/>
  </w:num>
  <w:num w:numId="4" w16cid:durableId="334236606">
    <w:abstractNumId w:val="3"/>
  </w:num>
  <w:num w:numId="5" w16cid:durableId="1437094497">
    <w:abstractNumId w:val="4"/>
  </w:num>
  <w:num w:numId="6" w16cid:durableId="1525560447">
    <w:abstractNumId w:val="5"/>
  </w:num>
  <w:num w:numId="7" w16cid:durableId="153105462">
    <w:abstractNumId w:val="6"/>
  </w:num>
  <w:num w:numId="8" w16cid:durableId="2132624722">
    <w:abstractNumId w:val="7"/>
  </w:num>
  <w:num w:numId="9" w16cid:durableId="1687517279">
    <w:abstractNumId w:val="8"/>
  </w:num>
  <w:num w:numId="10" w16cid:durableId="470441325">
    <w:abstractNumId w:val="9"/>
  </w:num>
  <w:num w:numId="11" w16cid:durableId="1587691953">
    <w:abstractNumId w:val="10"/>
  </w:num>
  <w:num w:numId="12" w16cid:durableId="136453820">
    <w:abstractNumId w:val="11"/>
  </w:num>
  <w:num w:numId="13" w16cid:durableId="2022513657">
    <w:abstractNumId w:val="12"/>
  </w:num>
  <w:num w:numId="14" w16cid:durableId="655645339">
    <w:abstractNumId w:val="14"/>
  </w:num>
  <w:num w:numId="15" w16cid:durableId="144765225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A9F"/>
    <w:rsid w:val="00005A7A"/>
    <w:rsid w:val="000130B6"/>
    <w:rsid w:val="00014941"/>
    <w:rsid w:val="00033B2C"/>
    <w:rsid w:val="00052AC8"/>
    <w:rsid w:val="00055177"/>
    <w:rsid w:val="000B4174"/>
    <w:rsid w:val="000E483E"/>
    <w:rsid w:val="00136EC9"/>
    <w:rsid w:val="001722EC"/>
    <w:rsid w:val="00177BFD"/>
    <w:rsid w:val="001B5A84"/>
    <w:rsid w:val="00252E49"/>
    <w:rsid w:val="002A60F9"/>
    <w:rsid w:val="002E5BA9"/>
    <w:rsid w:val="00316BB3"/>
    <w:rsid w:val="0032567F"/>
    <w:rsid w:val="003371A7"/>
    <w:rsid w:val="00337321"/>
    <w:rsid w:val="00397928"/>
    <w:rsid w:val="003A0815"/>
    <w:rsid w:val="003A1FA5"/>
    <w:rsid w:val="003C66BB"/>
    <w:rsid w:val="003E04B3"/>
    <w:rsid w:val="00422911"/>
    <w:rsid w:val="00451DB4"/>
    <w:rsid w:val="0045653C"/>
    <w:rsid w:val="004633CD"/>
    <w:rsid w:val="004643C3"/>
    <w:rsid w:val="004769E0"/>
    <w:rsid w:val="004B1B1D"/>
    <w:rsid w:val="004B402E"/>
    <w:rsid w:val="004C608F"/>
    <w:rsid w:val="005045F3"/>
    <w:rsid w:val="005406F4"/>
    <w:rsid w:val="00575332"/>
    <w:rsid w:val="005C2310"/>
    <w:rsid w:val="005F1F2B"/>
    <w:rsid w:val="00600C3B"/>
    <w:rsid w:val="006107D2"/>
    <w:rsid w:val="0063077B"/>
    <w:rsid w:val="0064539F"/>
    <w:rsid w:val="006667F1"/>
    <w:rsid w:val="00683AAE"/>
    <w:rsid w:val="006C2995"/>
    <w:rsid w:val="006F379E"/>
    <w:rsid w:val="00701CB5"/>
    <w:rsid w:val="0072182C"/>
    <w:rsid w:val="007416C4"/>
    <w:rsid w:val="00762FA8"/>
    <w:rsid w:val="007752D2"/>
    <w:rsid w:val="007B75B9"/>
    <w:rsid w:val="008149D8"/>
    <w:rsid w:val="0082011E"/>
    <w:rsid w:val="008276D1"/>
    <w:rsid w:val="008470F6"/>
    <w:rsid w:val="008A79B4"/>
    <w:rsid w:val="008D33DA"/>
    <w:rsid w:val="008F272E"/>
    <w:rsid w:val="009622CB"/>
    <w:rsid w:val="00965DBE"/>
    <w:rsid w:val="009751FE"/>
    <w:rsid w:val="00981822"/>
    <w:rsid w:val="009C7637"/>
    <w:rsid w:val="009D6F1B"/>
    <w:rsid w:val="00A02DC5"/>
    <w:rsid w:val="00A34EED"/>
    <w:rsid w:val="00A64E63"/>
    <w:rsid w:val="00A77BE8"/>
    <w:rsid w:val="00AC2B67"/>
    <w:rsid w:val="00AC5D71"/>
    <w:rsid w:val="00AC6A84"/>
    <w:rsid w:val="00AF2A86"/>
    <w:rsid w:val="00B0060D"/>
    <w:rsid w:val="00B12548"/>
    <w:rsid w:val="00B459C8"/>
    <w:rsid w:val="00B60E79"/>
    <w:rsid w:val="00B74F2D"/>
    <w:rsid w:val="00B9246D"/>
    <w:rsid w:val="00B929AD"/>
    <w:rsid w:val="00C04733"/>
    <w:rsid w:val="00C1053F"/>
    <w:rsid w:val="00C667D5"/>
    <w:rsid w:val="00C70A2A"/>
    <w:rsid w:val="00C8081E"/>
    <w:rsid w:val="00C92115"/>
    <w:rsid w:val="00C932B4"/>
    <w:rsid w:val="00CB331C"/>
    <w:rsid w:val="00CD4CCB"/>
    <w:rsid w:val="00D073E5"/>
    <w:rsid w:val="00D45D51"/>
    <w:rsid w:val="00D46AAB"/>
    <w:rsid w:val="00D96C06"/>
    <w:rsid w:val="00DB0829"/>
    <w:rsid w:val="00DD2121"/>
    <w:rsid w:val="00DD62C8"/>
    <w:rsid w:val="00DF4D2A"/>
    <w:rsid w:val="00DF6137"/>
    <w:rsid w:val="00E03A44"/>
    <w:rsid w:val="00E2223F"/>
    <w:rsid w:val="00E2415E"/>
    <w:rsid w:val="00E3309A"/>
    <w:rsid w:val="00E33B79"/>
    <w:rsid w:val="00E75DA2"/>
    <w:rsid w:val="00E9257B"/>
    <w:rsid w:val="00EB0A25"/>
    <w:rsid w:val="00EC5876"/>
    <w:rsid w:val="00F125CB"/>
    <w:rsid w:val="00F15A9F"/>
    <w:rsid w:val="00F671D2"/>
    <w:rsid w:val="00F92B41"/>
    <w:rsid w:val="00FB0075"/>
    <w:rsid w:val="00FD5296"/>
    <w:rsid w:val="19133B33"/>
    <w:rsid w:val="49A555F2"/>
    <w:rsid w:val="63A06D46"/>
    <w:rsid w:val="6E76C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3D228"/>
  <w15:docId w15:val="{A2AE4448-50AF-479A-82E5-90057ED56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divdocument">
    <w:name w:val="div_document"/>
    <w:basedOn w:val="Normal"/>
    <w:pPr>
      <w:spacing w:line="320" w:lineRule="atLeast"/>
    </w:pPr>
    <w:rPr>
      <w:color w:val="231F20"/>
    </w:rPr>
  </w:style>
  <w:style w:type="paragraph" w:customStyle="1" w:styleId="divdocumentsection">
    <w:name w:val="div_document_section"/>
    <w:basedOn w:val="Normal"/>
    <w:pPr>
      <w:pBdr>
        <w:top w:val="none" w:sz="0" w:space="15" w:color="auto"/>
      </w:pBdr>
    </w:pPr>
  </w:style>
  <w:style w:type="character" w:customStyle="1" w:styleId="monogram">
    <w:name w:val="monogram"/>
    <w:basedOn w:val="DefaultParagraphFont"/>
  </w:style>
  <w:style w:type="paragraph" w:customStyle="1" w:styleId="div">
    <w:name w:val="div"/>
    <w:basedOn w:val="Normal"/>
  </w:style>
  <w:style w:type="character" w:customStyle="1" w:styleId="divname">
    <w:name w:val="div_name"/>
    <w:basedOn w:val="divCharacter"/>
    <w:rPr>
      <w:color w:val="0187DE"/>
      <w:sz w:val="68"/>
      <w:szCs w:val="68"/>
      <w:bdr w:val="none" w:sz="0" w:space="0" w:color="auto"/>
      <w:vertAlign w:val="baseline"/>
    </w:rPr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ivdocumentdivPARAGRAPHNAME">
    <w:name w:val="div_document_div_PARAGRAPH_NAME"/>
    <w:basedOn w:val="TableNormal"/>
    <w:tblPr/>
  </w:style>
  <w:style w:type="paragraph" w:customStyle="1" w:styleId="divdocumentsectionSECTIONCNTC">
    <w:name w:val="div_document_section_SECTION_CNTC"/>
    <w:basedOn w:val="Normal"/>
  </w:style>
  <w:style w:type="character" w:customStyle="1" w:styleId="divaddress">
    <w:name w:val="div_address"/>
    <w:basedOn w:val="divCharacter"/>
    <w:rPr>
      <w:sz w:val="22"/>
      <w:szCs w:val="22"/>
      <w:bdr w:val="none" w:sz="0" w:space="0" w:color="auto"/>
      <w:vertAlign w:val="baseline"/>
    </w:rPr>
  </w:style>
  <w:style w:type="character" w:customStyle="1" w:styleId="divdocumenticonstable">
    <w:name w:val="div_document_iconstable"/>
    <w:basedOn w:val="DefaultParagraphFont"/>
  </w:style>
  <w:style w:type="character" w:customStyle="1" w:styleId="divdocumenticonstableiconPlaceL">
    <w:name w:val="div_document_iconstable_iconPlaceL"/>
    <w:basedOn w:val="DefaultParagraphFont"/>
  </w:style>
  <w:style w:type="character" w:customStyle="1" w:styleId="divdocumenticonstablemltField">
    <w:name w:val="div_document_iconstable_mltField"/>
    <w:basedOn w:val="DefaultParagraphFont"/>
  </w:style>
  <w:style w:type="character" w:customStyle="1" w:styleId="a">
    <w:name w:val="a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ivdocumentdivPARAGRAPHCNTC">
    <w:name w:val="div_document_div_PARAGRAPH_CNTC"/>
    <w:basedOn w:val="TableNormal"/>
    <w:tblPr/>
  </w:style>
  <w:style w:type="character" w:customStyle="1" w:styleId="divdocumentsectiontwocolsectiondivheading">
    <w:name w:val="div_document_section_twocolsection_div_heading"/>
    <w:basedOn w:val="DefaultParagraphFont"/>
  </w:style>
  <w:style w:type="paragraph" w:customStyle="1" w:styleId="divdocumentsectiontwocolsectiondivheadingdivsectiontitle">
    <w:name w:val="div_document_section_twocolsection_div_heading_div_sectiontitle"/>
    <w:basedOn w:val="Normal"/>
    <w:pPr>
      <w:pBdr>
        <w:top w:val="none" w:sz="0" w:space="15" w:color="auto"/>
      </w:pBdr>
    </w:pPr>
  </w:style>
  <w:style w:type="character" w:customStyle="1" w:styleId="divdocumentsectiontwocolsectiondivheadingdivsectiontitleCharacter">
    <w:name w:val="div_document_section_twocolsection_div_heading_div_sectiontitle Character"/>
    <w:basedOn w:val="DefaultParagraphFont"/>
  </w:style>
  <w:style w:type="character" w:customStyle="1" w:styleId="divdocumentsectiontwocolsectiondivparagraphWrapper">
    <w:name w:val="div_document_section_twocolsection_div_paragraphWrapper"/>
    <w:basedOn w:val="DefaultParagraphFont"/>
  </w:style>
  <w:style w:type="character" w:customStyle="1" w:styleId="divdocumentdivparagraphWrapperdivparaCell">
    <w:name w:val="div_document_div_paragraphWrapper_div_paraCell"/>
    <w:basedOn w:val="DefaultParagraphFont"/>
  </w:style>
  <w:style w:type="character" w:customStyle="1" w:styleId="divdocumentdivparagraphsinglecolumn">
    <w:name w:val="div_document_div_paragraph_singlecolumn"/>
    <w:basedOn w:val="DefaultParagraphFont"/>
  </w:style>
  <w:style w:type="paragraph" w:customStyle="1" w:styleId="p">
    <w:name w:val="p"/>
    <w:basedOn w:val="Normal"/>
  </w:style>
  <w:style w:type="table" w:customStyle="1" w:styleId="divdocumentsectiontwocolsectionnotlangSecnotskliSecnotsftrSecnothiltSecdivparagraphWrapperdivparagraph">
    <w:name w:val="div_document_section_twocolsection_not(.langSec)_not(.skliSec)_not(.sftrSec)_not(.hiltSec)_div_paragraphWrapper_div_paragraph"/>
    <w:basedOn w:val="TableNormal"/>
    <w:tblPr/>
  </w:style>
  <w:style w:type="table" w:customStyle="1" w:styleId="divdocumentsectiontwocolsection">
    <w:name w:val="div_document_section_twocolsection"/>
    <w:basedOn w:val="TableNormal"/>
    <w:tblPr/>
  </w:style>
  <w:style w:type="character" w:customStyle="1" w:styleId="infoParaWrapper">
    <w:name w:val="infoParaWrapper"/>
    <w:basedOn w:val="DefaultParagraphFont"/>
  </w:style>
  <w:style w:type="paragraph" w:customStyle="1" w:styleId="documenthiltSecinfoParaTable">
    <w:name w:val="document_hiltSec_infoParaTable"/>
    <w:basedOn w:val="Normal"/>
  </w:style>
  <w:style w:type="paragraph" w:customStyle="1" w:styleId="documenthiltSecinfoParaTableparagraph">
    <w:name w:val="document_hiltSec_infoParaTable_paragraph"/>
    <w:basedOn w:val="Normal"/>
  </w:style>
  <w:style w:type="paragraph" w:customStyle="1" w:styleId="divdocumentulli">
    <w:name w:val="div_document_ul_li"/>
    <w:basedOn w:val="Normal"/>
    <w:pPr>
      <w:pBdr>
        <w:left w:val="none" w:sz="0" w:space="8" w:color="auto"/>
      </w:pBdr>
    </w:pPr>
  </w:style>
  <w:style w:type="character" w:customStyle="1" w:styleId="divdocumentulliCharacter">
    <w:name w:val="div_document_ul_li Character"/>
    <w:basedOn w:val="DefaultParagraphFont"/>
  </w:style>
  <w:style w:type="table" w:customStyle="1" w:styleId="divdocumenttable">
    <w:name w:val="div_document_table"/>
    <w:basedOn w:val="TableNormal"/>
    <w:tblPr/>
  </w:style>
  <w:style w:type="table" w:customStyle="1" w:styleId="infoWrapperTable">
    <w:name w:val="infoWrapperTable"/>
    <w:basedOn w:val="TableNormal"/>
    <w:tblPr/>
  </w:style>
  <w:style w:type="paragraph" w:customStyle="1" w:styleId="singlecolumnspanpaddedlinenth-child1">
    <w:name w:val="singlecolumn_span_paddedline_nth-child(1)"/>
    <w:basedOn w:val="Normal"/>
  </w:style>
  <w:style w:type="character" w:customStyle="1" w:styleId="singlecolumnspanpaddedlinenth-child1Character">
    <w:name w:val="singlecolumn_span_paddedline_nth-child(1) Character"/>
    <w:basedOn w:val="DefaultParagraphFont"/>
  </w:style>
  <w:style w:type="character" w:customStyle="1" w:styleId="jobtitle">
    <w:name w:val="jobtitle"/>
    <w:basedOn w:val="DefaultParagraphFont"/>
    <w:rPr>
      <w:b/>
      <w:bCs/>
      <w:caps/>
      <w:color w:val="0187DE"/>
    </w:rPr>
  </w:style>
  <w:style w:type="character" w:customStyle="1" w:styleId="datesWrapper">
    <w:name w:val="datesWrapper"/>
    <w:basedOn w:val="DefaultParagraphFont"/>
    <w:rPr>
      <w:i/>
      <w:iCs/>
    </w:rPr>
  </w:style>
  <w:style w:type="character" w:customStyle="1" w:styleId="jobdates">
    <w:name w:val="jobdates"/>
    <w:basedOn w:val="DefaultParagraphFont"/>
    <w:rPr>
      <w:caps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anpaddedlineCharacter">
    <w:name w:val="span_paddedline Character"/>
    <w:basedOn w:val="span"/>
    <w:rPr>
      <w:sz w:val="24"/>
      <w:szCs w:val="24"/>
      <w:bdr w:val="none" w:sz="0" w:space="0" w:color="auto"/>
      <w:vertAlign w:val="baseline"/>
    </w:rPr>
  </w:style>
  <w:style w:type="character" w:customStyle="1" w:styleId="degree">
    <w:name w:val="degree"/>
    <w:basedOn w:val="DefaultParagraphFont"/>
    <w:rPr>
      <w:b/>
      <w:bCs/>
    </w:rPr>
  </w:style>
  <w:style w:type="character" w:customStyle="1" w:styleId="lnggParaWrapper">
    <w:name w:val="lnggParaWrapper"/>
    <w:basedOn w:val="DefaultParagraphFont"/>
  </w:style>
  <w:style w:type="character" w:customStyle="1" w:styleId="documentlangSecparagraph">
    <w:name w:val="document_langSec_paragraph"/>
    <w:basedOn w:val="DefaultParagraphFont"/>
  </w:style>
  <w:style w:type="character" w:customStyle="1" w:styleId="documentlangSecfieldany">
    <w:name w:val="document_langSec_field_any"/>
    <w:basedOn w:val="DefaultParagraphFont"/>
  </w:style>
  <w:style w:type="paragraph" w:customStyle="1" w:styleId="documentfieldsliced-rect">
    <w:name w:val="document_field + sliced-rect"/>
    <w:basedOn w:val="Normal"/>
  </w:style>
  <w:style w:type="character" w:customStyle="1" w:styleId="documentfieldsliced-rectCharacter">
    <w:name w:val="document_field + sliced-rect Character"/>
    <w:basedOn w:val="DefaultParagraphFont"/>
  </w:style>
  <w:style w:type="table" w:customStyle="1" w:styleId="documentlangSeclnggparatable">
    <w:name w:val="document_langSec_lnggparatable"/>
    <w:basedOn w:val="TableNormal"/>
    <w:tblPr/>
  </w:style>
  <w:style w:type="table" w:customStyle="1" w:styleId="lnggWrapperTable">
    <w:name w:val="lnggWrapperTable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2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9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3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4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51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96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31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947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1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8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0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8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903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3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976DA5-94B6-4E3B-9BE7-39FD090268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874</Words>
  <Characters>4986</Characters>
  <Application>Microsoft Office Word</Application>
  <DocSecurity>0</DocSecurity>
  <Lines>41</Lines>
  <Paragraphs>11</Paragraphs>
  <ScaleCrop>false</ScaleCrop>
  <Company/>
  <LinksUpToDate>false</LinksUpToDate>
  <CharactersWithSpaces>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Tunji Sotunde</dc:title>
  <dc:subject/>
  <dc:creator>Guest</dc:creator>
  <cp:keywords/>
  <cp:lastModifiedBy>Oluwajeminipe Sotunde</cp:lastModifiedBy>
  <cp:revision>63</cp:revision>
  <dcterms:created xsi:type="dcterms:W3CDTF">2024-09-15T06:56:00Z</dcterms:created>
  <dcterms:modified xsi:type="dcterms:W3CDTF">2025-04-06T15:10:00Z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bbc1c25d-d0a8-4efd-be40-d54b998e112b</vt:lpwstr>
  </property>
  <property fmtid="{D5CDD505-2E9C-101B-9397-08002B2CF9AE}" pid="3" name="x1ye=0">
    <vt:lpwstr>jJIAAB+LCAAAAAAABAAUmUW2rEAQRBfEAGl0iLs7M9zdWf1/fwN0U5UZce8BJigSR0kSQxn2xwswg7EwxZPCj+EwCGZ/8+YUArZXRJvhKx8EDNv+1OHGCFdcgy15AtrujK7HRRhFFDGqXyH84vzX8sfV7a+2XaOFZfW0ZwmSqoQp67MfUX6YkKw3IaYtnnjCYFxLnoaju8CdADaXkDQEYdbNR2VPB8o8reT0mgL7pNIYnTWcWPsN93qUy5OHop/</vt:lpwstr>
  </property>
  <property fmtid="{D5CDD505-2E9C-101B-9397-08002B2CF9AE}" pid="4" name="x1ye=1">
    <vt:lpwstr>bz/JTlMuehGwvhFvhcb+jgiXoZyBZqNnMbaS6qRYCUVuHVgGcoNqltnMIHnNuqqUwIkwVLYl2ZUFCVKbJtnTkQoxz0qkvlA7RVNJltcNTwyyPw6q+nUY4NrDMeqyPtFWfpSXiHty/wShyjhwb6nsGlM/moCNropjhqYyVDKSQDdXd0L2Gk8XMHPmNwTFkMG0Ter74k4H94uYwek9uGzQ3DKo/trjMo+0Xh0nmQtwLOWP8CzCov3+OsmOvM/xSSM</vt:lpwstr>
  </property>
  <property fmtid="{D5CDD505-2E9C-101B-9397-08002B2CF9AE}" pid="5" name="x1ye=10">
    <vt:lpwstr>rQ5jTIgS7Jw+SUlQ37vYNlv5Ge2oBuwaweeYNWNtUhlCixgrwqkUuLtUv9s5IJCxq5Gv2PzbvlhxNQl+0OEJkXrNxmzUmpw63+JGKB3G7KYr8aS2Tc1u384uZ/u4wskMYq5sIPZgH1ObnnxDC34EN5XSW6yE7AkUh3w77eAs3WMJKmLmdOJ1FtKRjNct2SB8Mo58IuJUAu4GW6TTQrjEm9vfaKJYD8tWgrEuUyiqQZeiEmKJ3gZUEHYqwhnmbJU</vt:lpwstr>
  </property>
  <property fmtid="{D5CDD505-2E9C-101B-9397-08002B2CF9AE}" pid="6" name="x1ye=100">
    <vt:lpwstr>dRss+bjXEEzaRD2R3CeAjqFVOC8LUC++eNx7oYc1WQ9q+imo98hRRrtKIatbzI+3VBfR2tD6yEghMiaAzt5lAIS0jL5dtYwSfhByOzRmsoQ8tk1eZunWl9xZ3NrSQXgsF8kswr5NqrUfVlVDLFSxt7GWcTlDmZeUtMSp5vvWGceesIIBDkewb9HxE9X7kJWfXY2IQBLpje430hhH9/b5PpZQzTOJ8ppNRuK+ZuyPPSVfhhC8a07L1qYpFNpjH9N</vt:lpwstr>
  </property>
  <property fmtid="{D5CDD505-2E9C-101B-9397-08002B2CF9AE}" pid="7" name="x1ye=101">
    <vt:lpwstr>JiCxwtxXejL0HzlzzhCp6ccnOnHkbpKcFW/bgVwGpbrHajHmZZIBHA50pmFH3/XaM84xCpEI2TKnadQ3U/ABunoTib5TIG2g/tez8cNPNd0AnFNbjTgA4FAxvxRNbPtY3+wb2ni7aw7Vm8wsFKCIZO3EZVfTFfUHZ7nFBeTUuA5TqVflRTtVvKGURJl3EX7mzLPFEW7nrIm+umGBlu7LsF9Z21wwVBXPTDc+S9FtdWpkQIx6gaqafdZ1uKZ9pgV</vt:lpwstr>
  </property>
  <property fmtid="{D5CDD505-2E9C-101B-9397-08002B2CF9AE}" pid="8" name="x1ye=102">
    <vt:lpwstr>9s1XPJZ6Ojynfp8DHGG/el0TRSV5ORJHdqrcxXtFkHG++7qw8CBP3GAgCCdn5dYBLAtm9lMjIU1ZHB98l+6Oh4fNuU0USentsUDr2PHJx2QTFVhnoC6JkadyKlixLzSoOrov4ZlohW3tUa9uoT/Ig9a/GvnYauN8BVbAy1Yi0aoN+POq+KAX9phqpB+sMPx4oH5LTd13f+YtthhUmzEN+7p4Sx8Dwny4aAaKEpYu2aIKK34FNIFYfhBjqcHi+Rj</vt:lpwstr>
  </property>
  <property fmtid="{D5CDD505-2E9C-101B-9397-08002B2CF9AE}" pid="9" name="x1ye=103">
    <vt:lpwstr>cI5KYNuLEENYQapY5kHUmoar4XHXQeRxn/HEEFR1sbvkvRevVYzahZ58hYEKsEzhigNjJyKuF8PCMjrpGJMXdMHO+gsPHzAAsDBLGWJ5ADwjr+0tDKthL6njbEs5I39uW7tOo2C1tak7MtOlowcIUmNweF0UY67BODnby8UHawVbPjbX1YqPhT2s9ghvjAe1yrXaWfLi/pK58A+w2A7RD2t1RkHz1Bl5PFhXMuIJC3kET5UCqRVOksJbv/GxYYq</vt:lpwstr>
  </property>
  <property fmtid="{D5CDD505-2E9C-101B-9397-08002B2CF9AE}" pid="10" name="x1ye=104">
    <vt:lpwstr>20dxQkcg/IKjTTgqQb5s421DVXqRC7pbfc2vLKfTynreOiq/gWhdDZKcaDhWgnS1pPu7yqnplmy3ZuiWihK39ms+xpzMBATnEkK5sfn5eAJRehQwcivRBrY/jf/faTGt8PAl5Tu3TYVauvpm0y8K7ddtY/KgmjkAiS2D9iCI2pACPAINdCredtOkGYsaC2YEqaWWGN59/JxibaL3eGyN47yMm/m1lt1ZWNJq55XMhz3BRbCSBVluRYmY6yEQFJ6</vt:lpwstr>
  </property>
  <property fmtid="{D5CDD505-2E9C-101B-9397-08002B2CF9AE}" pid="11" name="x1ye=105">
    <vt:lpwstr>O3NH9XBc0RDAI9Q4pMHQKzuxku7Jycb+C6jWHcj/ch93jVJfRsgPp+fuoSvY6+pknFS2mnD4ZtMNFOcLlvipRg63v1G50Sh024W7iKenWB27HpHpYVrhlhEP8xI0eLBuPTYfhyHDKik2FxtHQz0AW7UmvEzvT7IXlCEAyviTUbG/xI8oQZMGye+X0ewWipLEm8X4jTCRNoqrL1xmxrDrjEj2AWv/1z3mdofaQPGsV5G4XkpqGdd3ZvjatCe3Fvt</vt:lpwstr>
  </property>
  <property fmtid="{D5CDD505-2E9C-101B-9397-08002B2CF9AE}" pid="12" name="x1ye=106">
    <vt:lpwstr>SXY0vSiRP0Cfaz3e1O9ODHHPAlnTTA8OloAuSyukezxSBFhtRrRKFWrnuWjVHRWZz3f6FcF1MO7rbP23PxZKZ8EBtlY+n6VJC69oRHzh54wMH0hfvKS1+7+s+/bqvbV2ZiAqRoGJtNpPjauQJp9Dx1TdFk3XO8zOPyT7gxVOkthqxe8a3whfA7VWe2BKWl0RL2jGVuMy383qtnJs3dEJDo4jB7fI5vvWIp1AciUctvzdcpsTF6Glz8pK6xXi8JH</vt:lpwstr>
  </property>
  <property fmtid="{D5CDD505-2E9C-101B-9397-08002B2CF9AE}" pid="13" name="x1ye=107">
    <vt:lpwstr>2GdIMnsRkYLBtSHBAY1HwHplw1i5JFGRc04Dd5j9JXIvv5oFPm6iKSLOM4D6rm8SkQJMBQysXdqQkLZUyhywJaOj15ZlT3+1Eznfq4qdlRIS0QyY5dLZZcWFsZdwIlXY/xSAH21xwnIUOTByjLkJ01Y7bDX4Kc9e+ZvouazRhsldbrlt2j1Fw6JIXmD6kExmRtYkQS4jozU2uRu6df/SG6vrq62UqUv/y8HOWD6i08I8ZRPx3XUmxWGy5+C7El4</vt:lpwstr>
  </property>
  <property fmtid="{D5CDD505-2E9C-101B-9397-08002B2CF9AE}" pid="14" name="x1ye=108">
    <vt:lpwstr>Adj0/iArxOApjj3GxiBd0vL6uZhALa8XTaKr+7GvF2qFEjx6kkv1tT3VHf6MaJOg1oIW2E4HfG4i9Vgem/IFYSsLrFMOp7wtGbFnCVMpXPVIWmLXr3vn9V/kv2oN6Ss4fGUXibz8drK0AeGHwP9/HQpgr+JmR9wS1VVBxmZiZwf8Sf1DCHkhGkzTD3IEbrIcXz5FZDJWY08TDWOpliItwL1IsvnCfovDmurLex7P5Hz80w/ZTA4I8mi8jf1CMQj</vt:lpwstr>
  </property>
  <property fmtid="{D5CDD505-2E9C-101B-9397-08002B2CF9AE}" pid="15" name="x1ye=109">
    <vt:lpwstr>3w4yU+ht/bDVCl1X9DsE7oxGqrvEbd/GCSYM8tuZ2L5ydrPtMYrhfjr9gGfGFG0vXjjkLQpJkhW0le35vy3UWRJUWMTPbyj/35/ys9c7bKLWJ46Ery4XgnoSNMOflQ47LZ/DhObQ5eHu6n+lgP1RjL+AhytxOffz9OFX7RMn122Z8o/ZXu/AhbRzakUP4wGZ+NXx5PLDBYojQ6poiMN0xF8V5KNVJF4jLqQNKBaceST/7Z2OU8tgdAFEj4FvaHh</vt:lpwstr>
  </property>
  <property fmtid="{D5CDD505-2E9C-101B-9397-08002B2CF9AE}" pid="16" name="x1ye=11">
    <vt:lpwstr>8od+O760b/whcmu9iy/UT8YoptgxebIPNuS/Ys8vlf++liGZTeRudLZPavFrVw8raGarW5M8rpM7PFhzR9iLSwldxN32ZBboawbZsT7oUuCqyZqMRynXUg8rCu4wl7nsm4LbucQg31mUvvDG18aIkom9HIfNbgcOiooAHEk7vlzyA3AMBA/bvSWtFYpHaxIALgecPOJ+y1Ch19fRvrk7PQO5myq5cHVY0l0pdR6bRitmRFiEUNF93dC78Q64Lqc</vt:lpwstr>
  </property>
  <property fmtid="{D5CDD505-2E9C-101B-9397-08002B2CF9AE}" pid="17" name="x1ye=110">
    <vt:lpwstr>wWVC2m+iF2hNBu82nyL05x0WL7eqe99cECsIiksKzEJghCMUSbv/bochIJDeuK/EZgSWUX6QEyJQuWOPe5kARIG2fagugWCKWAwYJQMR97wnQfjzdYN7dDSrDO33StPEr+/vBa031CdxlikW5b6Z37TAQZACShZWC/MftDn0EI/WpKS/HPmOZYKac+kA7QTMPV23OoYS9mNO6AIqK/DjgibLqCedSQmQR1TH4a/TRsOFJjdAko3nQ9RxTz0+DaR</vt:lpwstr>
  </property>
  <property fmtid="{D5CDD505-2E9C-101B-9397-08002B2CF9AE}" pid="18" name="x1ye=111">
    <vt:lpwstr>0i8zZm1WKy/gkPJGJqYaPbU1fLZG4oW41GH2CH/Kdn+fC0820WeW3tYBG8p3CBXE3/NXVXQefQpCJ4qRrEjW7oP/zqXaBy7IIyB8ZXC+/nkcb/Iga/PAqjldL/WIc1ptWmunWrNP9KWzLCFa1Q2uN3D5a/pVZ2Gb3yfC4im+E36QAPQ5NlAKoZQSZB4Lvyrj/rnXL9IDltq+0LqGp7do5k2EnrSGC0DspnPri65B1PPDpJ6d0D3P0XERWsVgR2l</vt:lpwstr>
  </property>
  <property fmtid="{D5CDD505-2E9C-101B-9397-08002B2CF9AE}" pid="19" name="x1ye=112">
    <vt:lpwstr>BXyPud8OB4ECskWZpD8eD3yaeoHJyO+V+90p6Y7mNpHnx3NEEkHsyc0daUwkDzKd7q7AaVVX7XncpeTQLSih8xsfc47HX+YISb+liKT4oAhrSbiDsRf/2yQvi3aNgBO2HOAC8ME9PpJKjHSa4WDfIKF5FZf7owZdEhZtGiiZWX4GNY5B1Mk+68K/88XuGZ34/d4iClw1pN1gUCta6cfpvtRVGVeZIwvzrMBcfaZeGGMHXRtN9WpdE4KnbyWKIxA</vt:lpwstr>
  </property>
  <property fmtid="{D5CDD505-2E9C-101B-9397-08002B2CF9AE}" pid="20" name="x1ye=113">
    <vt:lpwstr>pEgbdLKzOh+A3J4kGlxXkGLDyfGdy9Lsk/40fgvFuIaVa9DmsQstOEuv2xrWtt8uxk1VU6b5pHtXD15dKw9jrnaSBLwn0pS/va0LYaLAvFvp5DmWdpUyraQcnTwEQXunXgBWKWB9fgnY475Attd4hYs9fRVVrL1xQIOLrOSVwa6n7f0ngU4hXHHxzewK3RUnAO9Wx56FKOyW8TFt7a9C1Ow5FFvelFe0D+aieY3Sa9Jg4iBAZZHFIet/8NbapVz</vt:lpwstr>
  </property>
  <property fmtid="{D5CDD505-2E9C-101B-9397-08002B2CF9AE}" pid="21" name="x1ye=114">
    <vt:lpwstr>5EFzc6Dk/UaxUAtBvh5s1vhAo/Brt+zgXBf5UsOzVFgBncOUHwWGCgj/S8sbhJLuZr4GgQxtrvQaGw7eEfRXN2nBdz/tVk5ui+LyFjvZPsW7tNlnkbP5tPK/w4ee28k+3N44iGHt/+JdauOgxEtJUMeADi/tTDh8jPAE7aN4wnvjV+3e3cVuWXkG8p2wIi0SgBanNileg2P1VC6WS2QcBySF89YS+r+iVz4y0LIkLULCbq9S/vfsn5DMmhtPvEp</vt:lpwstr>
  </property>
  <property fmtid="{D5CDD505-2E9C-101B-9397-08002B2CF9AE}" pid="22" name="x1ye=115">
    <vt:lpwstr>a65hSlLF1zgjKh38cvCd00Sqkh8ROL27euaBbf0k8TP4aLBy8oXhHNGIYOnn8Azk6b2sklw9F0PlbZF+PwVXnavtDKc/PMgrX3ssu2iV8RAbJejzU95kyqNTe3bnm54Sx/TmUdWek9H6xbwu4sftbVLnaQ+GbAa4LxBAuLLXO/UotDtkYA+W6k9OrivC8dkE7P5544YyyNKbxXZnCASzCe/abkeaIO805pSIgVG99YcTEgH0pa0ZnHhg6D8HTZ6</vt:lpwstr>
  </property>
  <property fmtid="{D5CDD505-2E9C-101B-9397-08002B2CF9AE}" pid="23" name="x1ye=116">
    <vt:lpwstr>8DADeoeOhgsT/eO7L+EZsny3T7JLGf6IFjli3PP5/5SS81rTJhpwYgRf1WUoK/yOAJkGOJ20ljwBv+uHfdZMgJ9mBLktrhifBe30F1So1rkJSBxBPw18QwTAinRQt+Uijpre8Z9Ux8eyrXt202okIlwirD1E3f1H8yexvdZQkc6cGjMGgA19ljbTCL7BHUIVjjA1/PwwBCKd21hKMvhagSE22GoA+oE+U4jIeNut2aGpqUo6gFb9Ucdn7LgNDyn</vt:lpwstr>
  </property>
  <property fmtid="{D5CDD505-2E9C-101B-9397-08002B2CF9AE}" pid="24" name="x1ye=117">
    <vt:lpwstr>6ep+loAACfHriTU13rXc2mkIEtGlh9f+//A1hW6hv2WdF5flki4B29Binv+iuG4XaLiiZfFWzeImbgFCNUyPGTGmV+aaW4jvG4bK08GN776jFDRR/mnXjVZcY4BGDlRbg5TdSHcEi2mWaC7vL7yFbdudbPpZbNcHP9hcuQNVtKiYTBjWUPdKZGfirpkqXSV/Hz96muNg9eiQc5pmIL/bEHz4Er8MRRlLXu1LZ15A0bv1GioRVQz7AEZJUbxfL2j</vt:lpwstr>
  </property>
  <property fmtid="{D5CDD505-2E9C-101B-9397-08002B2CF9AE}" pid="25" name="x1ye=118">
    <vt:lpwstr>ru3f9t3HvGV8i4xNL1L5Vz7VngiGFCQfmQwdE2OYPcpdJpzwPRnY+gX40b+mbVLP3Uye+e0NlhJDgL3Cmg9zwO1UmUP8/4EO7qkvsVXRdfdhqbI05CbwnxidofgmstFzYHYHaUsr8zfan7qrOkZEmu9Bal6t6vm5mzPNczHS2+qAyA+v8rKoVRz3e44OnTsKIUx9yQu5YJCFuuhI9avW0aCqQwO8TjTKDLiRcX9/opTUttBV63W61al5b3Oxqe3</vt:lpwstr>
  </property>
  <property fmtid="{D5CDD505-2E9C-101B-9397-08002B2CF9AE}" pid="26" name="x1ye=119">
    <vt:lpwstr>8Vhrm2pHnrirpfR55UcKG7htdhEKVPBqxsQ9PEkHNqwnqklW/GhNfFrwblPtUPJZ/wsqt8yvKUU++9WNc7q1wfxZODy9H7C/LcjQa09r0byPYKejezVsk0Z0oiig+Q0XAsDMT+KSzj4SU8SVjkO1wQDx815BoOyLq7PKJmTwGX//TLY+e1oLKNRZyXNywuHiZkUVON92XS/6QdO/af7wY4rMHm7ocy5+pXHfJBzck/HQI9TxMELE2V3wdcKYIOz</vt:lpwstr>
  </property>
  <property fmtid="{D5CDD505-2E9C-101B-9397-08002B2CF9AE}" pid="27" name="x1ye=12">
    <vt:lpwstr>2dEGyV6hfR5xqRhT8Qme5xixXS7enveqOmVFLLU5vH39k5LkDv3i9PZOLMeHCZScofhXNNMDtLUGj0Dz8aduN4cHnsvF+NXg87F4AliV+OKTi/G211dthUfvIjw7EmyQsezP/gvLh4jh4I+LFua1dQ5FsvxhXQCKHbCPU71/6N79A8ffpx/6LHNkvtVGId4CgsIuXA9l5MQoR7B5UftFoC2/KuHQjK+Oyv1cSTNF5sH53XD/4viVUqXOJqM5XOC</vt:lpwstr>
  </property>
  <property fmtid="{D5CDD505-2E9C-101B-9397-08002B2CF9AE}" pid="28" name="x1ye=120">
    <vt:lpwstr>y39a9PAG/S27TTtnXfRntfQO2nNWRzKuMDdnjaJq7vj6H3bTdDpRxpujmYMT2ClIFeA3PyOz5xupryEo2u4gx6xs4jaZBTOjofzOtvcHkKq6qQeqiKMmmWitAbNHzGHTbhnv0ECR8bSa/e4N2+8a2QbFIgiMntX2ov8+SQc3nDerbJQ5DloqEP80wTJjv6VEOrrtvgEGRnbNQigi0BEmoOpkMY8V7i9bKrBTgQf9/0ko+f+KTCeDsAPIaM6lKo5</vt:lpwstr>
  </property>
  <property fmtid="{D5CDD505-2E9C-101B-9397-08002B2CF9AE}" pid="29" name="x1ye=121">
    <vt:lpwstr>dOhPTtSFBwR6qfZxPwOzG4hW98QVdVahG6X02MkiE5+Jck6RXgyS2ZbHi5U27eRF48HsEAk36lCiHgj8/M4/auCJ0ZnGviBD2KyHPS6swbSpASevA1/G5dk0x7dG4AWGYnfKE4wK0Uzhkkt3ElfOjy/l/BxYPdDBSJ7aWO6UyJPv3ZmmuTXAm+cGhoFIfwoP4A5lb+3y6dOn77+eCy/azPzUC9I2NmUzZVqNt916dWxr7dCrdzHwa3aes2dhj7R</vt:lpwstr>
  </property>
  <property fmtid="{D5CDD505-2E9C-101B-9397-08002B2CF9AE}" pid="30" name="x1ye=122">
    <vt:lpwstr>BQBdLblon96eK8vD1J1ilfPNWM9xwvJAuvhCFS0NhdXIULBIiL3SYufjTYxDCIKDng4xgm5oMEfj6K9LbcozwX29grKyDxnU/Ix42OkFOI4yBu0dT4bo2/PqMFfPklv6QQ/Eb1qTRAlo7kbAcfo9PoWNevYNzfR3P6BczGoLPANlPvyi7X4NXRqrNFKIAIyWB1v8sOgCDN44DC3iTJ+oAkjIKMnXKG1M+XMs4ZXyXe1+iwDYiBfsU1KsEWV8FnR</vt:lpwstr>
  </property>
  <property fmtid="{D5CDD505-2E9C-101B-9397-08002B2CF9AE}" pid="31" name="x1ye=123">
    <vt:lpwstr>vKZwpybE6RSP2YRxUrz6jCSa4oyxwj7SW8ZTK4812qEBhX/GKpcwdcVM8flF8jCNVJst+MPkPG5/83AjQT81WT9Yd+hEcsJObYL4fN/4fB6Lojbu5+xRsyrcx+3acRx6c9VnOCqZ0J+bypRBunL/elsXS6EPdoGVRJM7J5f/VO+uUYOP/H1jR8GVGrIKKZmWvQ1etncO+wpGrlCoH68xbVLb4LfTKjrVhj3jRBDB2hG2ooqj/3LburlG48BRAYO</vt:lpwstr>
  </property>
  <property fmtid="{D5CDD505-2E9C-101B-9397-08002B2CF9AE}" pid="32" name="x1ye=124">
    <vt:lpwstr>Sxx9maz37ozkkfta8/bVNFtwAnBMQHCRsyRycqKLvy6iUwEfTHKQNltKKYJgaEWCn2g+J/39YhrffiDVhBgmRiqh7ef9VVTTZKqizfpf+CMUEVToKvytqe8jJ34F73IbrSE46abRjg/P6Z2TcSHtloo6vwMx4qSkDiUfvXJHPeHCteRpelC7+C2ZwU1q+bjSCPPFcjaQt7ldFrrGli5OUtlMzwJZdyRO5iycygIkrmHFm7txIyRFUdt8reDDaFB</vt:lpwstr>
  </property>
  <property fmtid="{D5CDD505-2E9C-101B-9397-08002B2CF9AE}" pid="33" name="x1ye=125">
    <vt:lpwstr>QlB9XIPgD2UpPB00Ey+HiuWfKNbUk63RQ6peiAR5UlGWOTdHAwdRg/IRIG0fTQVGJQokn+gsls1mHUqTWyjaUhlhEWsvySF+o+pWMKG++veyEgOBoh0qqXkviBqfxvCIkqpDq6Ie/7HWMcR0iJ1IonHtL6sP/zcsn/+HlqdwPk5XN0oXY+1pTbTIoj1QzGWsxpBS7X/Imb5vWJkYldNmJX4B6FBVgfq8xlbyXfY6ICiTf3rGiu7VE9EopI3sOBv</vt:lpwstr>
  </property>
  <property fmtid="{D5CDD505-2E9C-101B-9397-08002B2CF9AE}" pid="34" name="x1ye=126">
    <vt:lpwstr>KW1mttFwKO3oZLY6Rh2QCFtgfjKtKCTqY9KXWjZt780LoTUDn+AT4JJQdmgQxJGCPNa1ifm11U1TaWE9LEYU1yFDMA/VmGNEXxMyyZwFdBX5Jn6n5CaJ4/BjGC8Oy+N5m+WdzaSMSil3cy4svxsdWfgW3UX4xNiT42xhTJ8EKAbfz7bYAsTWYYBIWQy4UF2Mvex+kf3NxEnk0EeTLj1yPEmYWfQyvlr79LkwT4Ien1r9LdpNyR8o5hJ4Fs0+Glx</vt:lpwstr>
  </property>
  <property fmtid="{D5CDD505-2E9C-101B-9397-08002B2CF9AE}" pid="35" name="x1ye=127">
    <vt:lpwstr>k95F+v7bCOAR/06m+ZjR9NzfcKNJR/YKT7uPforBcBfxm7ujkFy/vr6DpTx1DY3/klZPteN3d6BSZYbr2yenaZ4q68R+Ub4bXtm6E2GhJ72TlFMPPthDW+aKWNE1sgwCrOyNcwmkg/KcVKC/Qim83k5v2xg/tqVDrN52TqVRT94x5jbuUEzb5EfaksTW9eDSOHOYss2DW+g+fJvCGOCcnkaAArGsTPXNSRqWCxwtllUbdOYX08XdIFn1Ded6foe</vt:lpwstr>
  </property>
  <property fmtid="{D5CDD505-2E9C-101B-9397-08002B2CF9AE}" pid="36" name="x1ye=128">
    <vt:lpwstr>MNj4/sAh63mAh04iMsPa42xZ/rLgWoPH/28yY6De311MC/Hs32UvdNp8VNfndCyiMoeXMXocLHKI/q4fZuyDTQtSUAtE6WnfjSBgeYC1/LqkC3kLsV7cyIGuKltFqhiSOPGM51WH709yHfYYgA4KrY5ZuXlh3qEzjomU10oHKaKZgnBMF2ioUHUoJ0Ov9uUl9hueu/Sp8iI0doYGLtKgWUYDFBRkEMbffgh3+MsoEQz7bccDWkVbSH6I6umF26s</vt:lpwstr>
  </property>
  <property fmtid="{D5CDD505-2E9C-101B-9397-08002B2CF9AE}" pid="37" name="x1ye=129">
    <vt:lpwstr>oBVqny4e1W+CC8GWoeefM7T7xnhZwy4m7T3O8AYS8seBNDo2rid/TTZTi+Oyr/gEuAIJ3i7vP3ofAZd/igNmHFYw3+LTg9AcJz+LVl/FGW3Xt6ZqfBYr+TRQtuWRTpZ3dMxdBOo52kcIqvQIgRPy0lR/FzSOWWoegLkjyFsnznAX3vNXl9iiCdOP7Hm4KfsyQqV+CtB6mrwggySIN1zS9rjvcHjZEs4eQrqQqBXwzy0aiDTmodtIIBqvIHJBf2N</vt:lpwstr>
  </property>
  <property fmtid="{D5CDD505-2E9C-101B-9397-08002B2CF9AE}" pid="38" name="x1ye=13">
    <vt:lpwstr>HBgcdmrAG5PcG/krULdAH59aOSJOfhlrY5+02ZEE5tn6GLki6NXXemZDQ7G5rhGaiEzXrZyrkD/8RbXUD3x+qGekaYfcVy+h1F15qro4NgPz512IeZlo+QKAnS648hYbQ1CsEBqnOZwNJjr86UOAU3PZ76tyAKIcPEh3Mh1r6b4mk0XTYLnpOBZLtEDnuw3QYVJ4qD4NPXWbnQ2VxWwQRS7/OqHv833PtrzNJWrddVeVL188P0UquzBjl+Tjp/0</vt:lpwstr>
  </property>
  <property fmtid="{D5CDD505-2E9C-101B-9397-08002B2CF9AE}" pid="39" name="x1ye=130">
    <vt:lpwstr>pfoPyx361pN8PtTwCpfzqa3EGuyJfQE1ZKBIK3FyLVPUTizlRtf2sS4IKiy4m88pnnc0YdIPm9xV6DqNdWB33AnH2eHsF9VCvzXDyPSFsT9X1snAxVpNeLvhQD+gNRyDclpwCcphqetZuYOHp2N1MUTxbE85IqOIq73z+l7EZINMG35YUzmAuxR08MMLP/7xR9+oTNnK7oRigMnbBrgev8xPrSChJMn0X82yJOCq4m0YMjk8xL2C2GlFt8EMtpT</vt:lpwstr>
  </property>
  <property fmtid="{D5CDD505-2E9C-101B-9397-08002B2CF9AE}" pid="40" name="x1ye=131">
    <vt:lpwstr>AM7tryP+AE7CTJYMmAxfhaVwMtJfzOM0IGvoTIp1ng62h4L0UXojeJEAR8C2dd+NxxYVEqH3uilVox3qXV+e5oKGrctWsSjp4mII+0w5rhDrvjSVgZMhE+7Y9DuNx22Qk9X8vn3gJmD/2iJBDmuSKcNZ4HxvO7vYQJoh9Vdy0K2b0oJqtnt/iRZrUAbNE3OjrdW6o8f5DyP1U82fqhuM25zmQYV7fxlyjwuXqcSSMOqJGx3J2cWFBgCjucPR7ok</vt:lpwstr>
  </property>
  <property fmtid="{D5CDD505-2E9C-101B-9397-08002B2CF9AE}" pid="41" name="x1ye=132">
    <vt:lpwstr>JNdqUImde8gj1gpGRHa8d8YE6Wml9H/d7Mt5eNlb9DAryuGnqGjWK+M6ONuGZnbHG4pWba+Qgew5FdAWrxbwq6Zg4UZgxkSnDbCOvn8Wkd4J5H26rFb2XOs07EN0qTZfJ7MqJWwB2iTvqPE9Ppe3n9t2UtNJKSsFbfxgTgfyVRVS8BbWoAekAJ1gkUQbuWrQorDVb0y8kTNTqo1nIibKoRAKkNGJFRO0n9r6CXtqNRP3DadNQonWtwPGXtIOme8</vt:lpwstr>
  </property>
  <property fmtid="{D5CDD505-2E9C-101B-9397-08002B2CF9AE}" pid="42" name="x1ye=133">
    <vt:lpwstr>yVdPf2xbHs+BmmRn0Yg+VC0EPzy4m9d3Nsp6l4p6rj6yii2ruLQA23ior4QXhTUOl0Tvm9kec5qN56CCAPEnASNWquQeZahw+Sa48BzQ67FjLCRPRo5pXywIJMFm4zy9eGACHH9+TLJuItGPf6yYrw2NyXQq4xtayIr4q+l05NjSY5nPxzl9FZ5EtKxAE0QUxwG3wB7hb48ywRhv31X/eEigqI25k1cn6EEcB8gD3WGKSfGL8/RCxhylL2LI87q</vt:lpwstr>
  </property>
  <property fmtid="{D5CDD505-2E9C-101B-9397-08002B2CF9AE}" pid="43" name="x1ye=134">
    <vt:lpwstr>ZZ5FKB1swQaQd4Mo4U7d1Q4GjwhQzZAj3xwHRFn1hATzMz9L4DwLSEErpC1SeGNzrt2UM6u7cwiKZocRvPIrlpHKPEoWCwlPnNItyRRgFmTVddOUTiHdnu6bIoTd+p1+G1ptihzRpaoYFKOqR4EhtvFdnENv5cHNnpVv5RUJjS3acceSdQKc8GY6eNEvVx3ownxXXDojthgvVaud4wcVrXbFQlhlxYIL220bK7MRrpYDs9CQNnUu6kfR7W1c/F2</vt:lpwstr>
  </property>
  <property fmtid="{D5CDD505-2E9C-101B-9397-08002B2CF9AE}" pid="44" name="x1ye=135">
    <vt:lpwstr>yzkSm4Cir9mWk83Ik5W1K6Zvf4UZmhH0Ss5D2pwzFEoiQaWD+3azwBsPQI52nQkSDCXONBPdY0F5ymaJbbY9gOh4/k3mrUtsK7I7RNeklJaqrTUvUUZdGNJq7LZsgXZWhuxVzy+IbsYxxoCRhM2cBJhxc1symrXhcj+hFdEYd8suFiPeg6A14frxBd2UmN2TWRixnRbla5zZhbsG1+/+XlzJuEHQKIi+CR+mB9+x0GOGbOcWssl+hKPpEp5gKT1</vt:lpwstr>
  </property>
  <property fmtid="{D5CDD505-2E9C-101B-9397-08002B2CF9AE}" pid="45" name="x1ye=136">
    <vt:lpwstr>sb4McvHw53ni47OuDOepAsUiUu7gPJ69MXAYL+Kz+dIg2/sUKlmSHj2615HuXmL+kkAXEh6kTfrxA1h+OS9nh5WXDei4pl38bO7CzQvMUx0nkqZf5haadAIWU09Dz88s3VRJHCaqidrtMdq3iv1ughfXIqLX25TLO0u0liR7qGy08kGORJQglJqTVLPBdPgO+TM6PS9nqX1XCz9N1BfebMbfgRubjHP+gtMllkn7wJvBnNeeqTV6l3uAwoD1gqr</vt:lpwstr>
  </property>
  <property fmtid="{D5CDD505-2E9C-101B-9397-08002B2CF9AE}" pid="46" name="x1ye=137">
    <vt:lpwstr>5W6Sz4smnZWY5psiAi6CHofD6gqypuAp2nxp7arAPjoweBNjLvCmEwywZ5aEZPMgJ5357FPlt7r1zuGopf72+bstOUf5C2iM/4s2y2nF7H87nlkCfngmnutmIB1jXrUrbV02DQp7KqOuK5CG+mRvzrvTk/W+U5Twsi3Yl99b8jZXiwqADT+8Izw1hCs/v1QXQxMGE9foXVluzAIU5TL5bgapO7Unt8XPpmajC5JQDqvDuY66T/SisNwFIsYJCh4</vt:lpwstr>
  </property>
  <property fmtid="{D5CDD505-2E9C-101B-9397-08002B2CF9AE}" pid="47" name="x1ye=138">
    <vt:lpwstr>YRD/7Nkg1XuJEcRVvidx62BTKtid8VGUUQN928f67VreTsqShUNtHc6eeOf4U4tPxU+gBsEBXhwTNFmUC3s2yJx4lrmEAaahiG4+eWAKyYZiAZ3q2t4yvzV9Cidx2XnvqRVBg98iTLwW89dKZxA2GdGOQB3iCw7FbducT6ydMmpk1j+gFDoVGh8ewYU+3w0khLfoOie4Fhryr7Bmz7cmfOylSKj/dE19JJ9QX0XAW3cONRVuow7HpkllQVOtyRr</vt:lpwstr>
  </property>
  <property fmtid="{D5CDD505-2E9C-101B-9397-08002B2CF9AE}" pid="48" name="x1ye=139">
    <vt:lpwstr>VYeQTU+W/NbMYCQDUo4xap7ULDJY9Nu+ZkKcAnJIZY06Rd5837lsA0/k6Jia/9jREtwERmqkRLyYS5FMZVKrMPs+u1Az9w/cUrG3q9oETHYn1Y5kFBjvlbBPxjvT0lCms96tt+TWHUq947M6QRynTVLdfvMpM3G92QKMUlrgcoR1V9PRJmEcaJDPnjBzPmweZWAcVFsSmRqUBuZLQLA/5DXmJb3WuCMBj6uBsL+5lrxr3F9w/fptVyLS+f3Z/vp</vt:lpwstr>
  </property>
  <property fmtid="{D5CDD505-2E9C-101B-9397-08002B2CF9AE}" pid="49" name="x1ye=14">
    <vt:lpwstr>YLEWARao9aOiyqh3WmAxnKlm9uesD2Z2q7HVhClCzjJ0hMU/BoET4lsrSzbGZy5M3nV76EcoGZ1ObnJUcE5PWwmVKdymV/RzQ3GBM45la79TzsKB0Z16vzh5nvT9ejnzG9geGhd4WeOFqWVdC6xWQN4iSi84CP9m+Chp8gXUFXO5fbIf6XwcoRs2m8eNNvcGXEhnioe/fW2YonYOMPaV5MuenLYDKTEGZ8DohN2mOw6WEluLXuQNip5lxjAlD63</vt:lpwstr>
  </property>
  <property fmtid="{D5CDD505-2E9C-101B-9397-08002B2CF9AE}" pid="50" name="x1ye=140">
    <vt:lpwstr>8mgJKCzk9aw4DF0kNa0UzNyu5vUphCSbd7Lr8Bi19DrNvK65pWKNTtK51gA9xjq0f5j10hg4Tk94bPodpDbMW7CCxKhW8gghitjBTJDhCkpES9f+opv/2NNUiqaGXiDGM1wlrjY60qVjaoCF/41PN6d1R71r0MD1lq+UCQCKgsppf0u0gY6DUb6GrW2dgIxczXvPeaktu53mj488sJ8JFSlr6xBHbKpfCODBz4B8wdh8Ns4i7tld4sAirsRm5IT</vt:lpwstr>
  </property>
  <property fmtid="{D5CDD505-2E9C-101B-9397-08002B2CF9AE}" pid="51" name="x1ye=141">
    <vt:lpwstr>W+6HmkR5/gcRYLrNmts9hT7dw0Rw4AfFXdLk2zizCGmgxq1sHmXThraQv8UqELpBC0iu7Q/YF9qrxqGZw2fRwi7UKt3Dl98PJQ2TmLH7On8pB7dgXpF3WQKT+hdJg7Q9jD9QWCB4yGqhhLRroNPAHoDrk634godKoBYcXBAS7uC2Tnz6b+guyWrwCRsfGolW1IdHwKB01XBK5d4kyRfSBwPnY7s9BepNSFMP0+LYiGTWqultJ/M0IG0Og/DrfQK</vt:lpwstr>
  </property>
  <property fmtid="{D5CDD505-2E9C-101B-9397-08002B2CF9AE}" pid="52" name="x1ye=142">
    <vt:lpwstr>v9Ah5eco7JeIy3QRU7CQ6iEz1NeP1oTPRVCGgnWjaiWi/nob4RL3ZWIVCyd9ck2DorT3eKRNFwkyUXG/51610gHcH3avTcrjL8+ZflzvBdDTbBUNdYoE9PZTG+wPUnPAa6ToN+lfYdCjrUfQHSIudHa8tuQINX81VuAn9rwIUdF44LTeOKgerZeLe4WxqDlBU1bpDhTE0NsaycY0CSLq9r1JffBDlQTSpDGA4fdOoMfXbEdjXQr5APmgu/Lmlsf</vt:lpwstr>
  </property>
  <property fmtid="{D5CDD505-2E9C-101B-9397-08002B2CF9AE}" pid="53" name="x1ye=143">
    <vt:lpwstr>t0/fZvFL1FEC1HT+Ig5lb4MLISdqNOLKV9bfP4x3QOG2bF7aj4XxQmXzizhxm/Sf24emXgH+MIJQi2Nxazy2P7wUS9SZ/CZDG2CBRT7Gm21RWBdco59r5t9YN+psm7q2ycc54biyQxSiOAAcHQ4mDZFwJ90WrEkjHyDzxblzoyZJZAu467h4jEEBldATlw554OWjDv+DAfAG9EQE6VYeeUr0eRiquhzxKsafc0rj+v61BfYBfsiHbQTFRz1onYE</vt:lpwstr>
  </property>
  <property fmtid="{D5CDD505-2E9C-101B-9397-08002B2CF9AE}" pid="54" name="x1ye=144">
    <vt:lpwstr>5acLDRLYVnRSckbqPrjLMohQlDUpH8BgUn8Pnv5UDLNFOoWc91/l1PkVVyltO8u8tYozCgPEgTKbsMSQSzb0mriKc94ZrMHFnIyie5Hh5Z/OZg3GIm+W6L2ZcNWL6dMcsCk3a28QaF7yAp5RQp96QxachtGUPML8x41RVukqeRBeCxBavuBEEDDUuTr+nPZCs1TKta9CC6CSfMykJ3pSRfmQzAKX9tMRq/74F9OdLZFnFhB/cCHQvnah34eF6Hx</vt:lpwstr>
  </property>
  <property fmtid="{D5CDD505-2E9C-101B-9397-08002B2CF9AE}" pid="55" name="x1ye=145">
    <vt:lpwstr>oEoRa9MppZRyV4wwJF2EP3rKLJNqud0u/v/B+57RrsRC8Iy7RA3DbVEfvdudI/xrwDFES+Oue8YWu+i44TCOOs0wrV2HBWVg68Ldxbt9N42cMUIEzID4ms+xurYEy2JbRCPwkfsHao5lfu61E/+PFmeg8PawqlCA/Cv5pgmZvHZTnhyNcUm51968N2STJTZmFcCggcdQldPRD8RMZZ3XcJt3r2CqqiDHIFofqqb+WhFSP3ShIMv0Os0jyqcd9wK</vt:lpwstr>
  </property>
  <property fmtid="{D5CDD505-2E9C-101B-9397-08002B2CF9AE}" pid="56" name="x1ye=146">
    <vt:lpwstr>6ZuvIxw/PT9Ul7DLIZrgRV1mivOoCbhBlR+rKNNyPEZ6l0wm0EAwtr//LTJaf1fIIW4wo1oTA1fHPl+Gz/Hri4SKJiqCf38pF2iqM74Qy+22NxGtcGsH08iFrmLsQHP1jsbvgBVA0RVDNRpz4/phG6H0L1o0i02AAZa3qc9aoSKY3uYZrAi7TNUHCKT98VB5MWaF++CRT8S6aL4QnfbOE+DJR7iIyCrf+7eMzqpCHwlXANkTU/GFWmoMFJzRd9K</vt:lpwstr>
  </property>
  <property fmtid="{D5CDD505-2E9C-101B-9397-08002B2CF9AE}" pid="57" name="x1ye=147">
    <vt:lpwstr>hi3ll4IeaHni+n6bTdaPEzxd2yW5ywYfQl8W3tlsAgK0xDiwbI3VIoohhDuuCvpz6eBolhHYaTiOBADIiogvjNX28M5wbd6f1yFrTkw4uk6PmMAYo1nG1FEW2K7SDUQAcVLpK/D3dVXMbAP/Mj6a/pdBhcUU+JI5Jj6aNEtC1z1dPR3dcxKvytPZ+5XU35/HbFUpMJro3FL/eUOaY7L/aidnww9ypCNNJRCIP8yTrHpUeUCSC3A7jXiVy6UbpuU</vt:lpwstr>
  </property>
  <property fmtid="{D5CDD505-2E9C-101B-9397-08002B2CF9AE}" pid="58" name="x1ye=148">
    <vt:lpwstr>8BlNjrU/3sANxKCE7U2LMfUo876V2gr2WTcjOEdhF01fJJyE4m+UIelmCg2ta13xUedL3fulH3F+W13TpPDuPYRVlbm1rh2P+rHrR6PrKV/u4/WOp0zXDgdFbAyJidIHLDRBxcHVTbAN3Fr93Av6NZCCODX+gSSWgoVUYH+3Bmb+/Qey+hewjJIAAA==</vt:lpwstr>
  </property>
  <property fmtid="{D5CDD505-2E9C-101B-9397-08002B2CF9AE}" pid="59" name="x1ye=15">
    <vt:lpwstr>ARc0cjiCFLXH+imSxqdUGHHyZqXM3cKXd3Ng6bLANGW3GHAd458a805O6pEsUEIJ33SPUCLwLgR+PnBT+WKhZN0b4VnIbb7A5KGZtRyjyqDK9TINX+Ugh6oJF4EnxsVryJWHuVAm0HcE5p1/xsYTlLmUuaFmFL/4w87TAEEG2CE89QOrzmZ4mC4eR7U+itIRyRicFgxFcMk01Z5bzoonzp4i/UkkeP9DRxUYks0BAUds1HAhHqE1klzeIuEQufF</vt:lpwstr>
  </property>
  <property fmtid="{D5CDD505-2E9C-101B-9397-08002B2CF9AE}" pid="60" name="x1ye=16">
    <vt:lpwstr>RlJAmHGYGRpMjZ6z6NNfEFDNErXtkhqhtUxDY4yNnjzMRmYMK5XZ5BnaX+Idp/HG3351nNjqc2QH+sHFNvprCH3/Lp1zR3UgexPXFB2owxEQPh2bcKbTf3/DHnvrwlWzx8vTWCzIb01/rpGFvwNNCKhs4aJJkOeL7V0dAmsA2dGvzaSSwF1pzKzmPKjzvzdic6jl/AUgy1Ej/6JTu/tvF7nZ+L2qq5GeB9+/BVlRV2rqXlI2Rl7pNBT9x/kbZce</vt:lpwstr>
  </property>
  <property fmtid="{D5CDD505-2E9C-101B-9397-08002B2CF9AE}" pid="61" name="x1ye=17">
    <vt:lpwstr>xUMdNf+ymf1gbgwX3weFQwEDcJK8a3lg0Jp1uN5RCIFHrHO1VPH8Hw/0tJ+Z2uhjX4QaGbSznWZGAAdjk0EygOh+BEhB/pr7BqJqKhz8U8e7hfOGvwPjEZqFoo/X7kTtrL/6fY1X1YWuSAEpq2jTZ31N9FCne5sx83zufvPLEsMn6VwPLX7A/mBy9xV7vIhNYtY6QFCtjDQq4Qg/sF1RFs1OW9HbbCn57sKK+tgjBJbb2aWm9oeho9DCjyN44au</vt:lpwstr>
  </property>
  <property fmtid="{D5CDD505-2E9C-101B-9397-08002B2CF9AE}" pid="62" name="x1ye=18">
    <vt:lpwstr>mnFBjG/dZ7hMHwEloml+ucgU/U6W2mG8a/O/Miyy4/DvNrYqRmZrS2qd/+RzLBZ553IGFUBpLVF0FLHGLWtofbiLG3NKC9UvZZAJxLg4FIWeMzpw2Eo6xovCBLhbXG2JfMbHqiXJvtnvbf6wKRttlKO5uw/H4QcePg+GKUIqWBRPbNpfPKgClVAFnPl5DT7t+IhdGnFD7oLWL+yuOhOP11esBnReA/LiFN37TbGSH8OXlZMDCT/i2Vt+vA9AOGa</vt:lpwstr>
  </property>
  <property fmtid="{D5CDD505-2E9C-101B-9397-08002B2CF9AE}" pid="63" name="x1ye=19">
    <vt:lpwstr>s2Q09nRgY0Ts4v0ejUYw6CCDv20CNJMAst8gi+rhV7rjQTV3eJsBm8NHb3bCzj8cPwRtc3ZBqtODlPs+xdafaekAnWOsCRe40JG8rzg/MSCjeVe4Hdofz2cPKb/11KdXTezhdUo4OyJ/mcUfzcXGz8U7AbMu3/248+0kPnUTnV4MHMEvcsvZ038wqExrlnvheLgw14wbItkqIGrHCH5yC6/+fx5aX3UrG6wJ8suXsN9vwY3jpsXpjyuWye8qUcK</vt:lpwstr>
  </property>
  <property fmtid="{D5CDD505-2E9C-101B-9397-08002B2CF9AE}" pid="64" name="x1ye=2">
    <vt:lpwstr>pbi9K4nYtynf/NiGKc5Zd+eg+XOb6e7YnJMyD0kWaaYqfaOSLlX8yATHVImNdvAV+vg45XH18w7tcZRcKjAPEEEV4P3WV+iWeLE9zNlmFe32o+cUmfccKukG2G5q8nLgRlsDrNvrerYG7Jc8iEr8JGN+OR3iiW2g8KrCgE+HgzCm/ClyaoxcwFL+VUJX8IxB9vOaeaPQ6IocoSWepaoWSnwIYrQNiLl/VTDVii/AjbrplLYCk9YQm3TIw7cqmjF</vt:lpwstr>
  </property>
  <property fmtid="{D5CDD505-2E9C-101B-9397-08002B2CF9AE}" pid="65" name="x1ye=20">
    <vt:lpwstr>77mnOwJCVk5+hNaqSzMaBVZqjQUEodR2AvphBVfJDIOF+WwbcD+40OlC4An3rQldmivXEg7p9jvFt4XjosMm59/J4xX5IKdChH/4/jeK/ePZSiobrN91hABnV6rTKuzN6mEC52RZjGfTYeWITRP45ddGgEHxJtPgX7FJA7JiibssLDdGQ2i5PUEJoEvim+p5fYcY3ZFhjsZriY18Ri/rc61nf7F5EX5Qq1K27EpFfCq2Ulepup1WksffM+Zidbu</vt:lpwstr>
  </property>
  <property fmtid="{D5CDD505-2E9C-101B-9397-08002B2CF9AE}" pid="66" name="x1ye=21">
    <vt:lpwstr>MDZck7Y882lFNlALA69MTfs1BIYHG0GQO4mww63eKbhzUdhd/JOweCCOeqMJgeMpJDiHoyT9iVXrgVP9o7tdKelZuQSKo/oOjX5vpxU8oAcn/2yBcSJ5Sr/w610+VI/xlyaiDBmWQlxZ1v2rbVVv+g+eQrbVVpJm2Rh/2NZbqQoxcqPkvjOGfC++r1rAwABG9pvJ9BVOk0JQMPsnFG0HPeCuAfcOukptKGTyIXfV2NKZAVi/hei/IROYOr8Tuzi</vt:lpwstr>
  </property>
  <property fmtid="{D5CDD505-2E9C-101B-9397-08002B2CF9AE}" pid="67" name="x1ye=22">
    <vt:lpwstr>Hx31H6e87zrfsg6w5mL8rsikpZH35h2Uatgh9arN7xf1kdkaRmvCS0ZftFnG6LanZVxS3alkxw1NwESc/zo55ZoHrq7ni2wY7pj305AEg+TbOpKqyWv9XbJ08cAqGGsJM7xw6XA6am1UOwWMnTYTmRWpw9naf0wh+vp6w0zDKl0sACsNRbQ521ym40wNjs0dSDE8e2Lh4Xu+xXAVPL+uCL8cFfCPyVI3ubFJyKfuEY7HTRmVvLZg019QcADrUFF</vt:lpwstr>
  </property>
  <property fmtid="{D5CDD505-2E9C-101B-9397-08002B2CF9AE}" pid="68" name="x1ye=23">
    <vt:lpwstr>R//0SvOao7lPnpODkUuDEIkkco6rD7AkJz4vNYnzHdJNZKUOK0azb+SbwRPpjMenW8Z+L4/L6oCrYMgQvxDO69k2OszZAAkGGFoJIaDBX38BRza9T+Y1phPrFnDZ3OMCpkoqOrH6fV+6TqAR/tuViWbpB9TrladiD3Bm/wFqrrbSFb1r2uDP8fHKUg6LahpH2WIedNgYjsYE12Hf6aabTKgxvliKbuFjE0BUSQu+tT0RNUfmxFDQrXYfbdFzS0a</vt:lpwstr>
  </property>
  <property fmtid="{D5CDD505-2E9C-101B-9397-08002B2CF9AE}" pid="69" name="x1ye=24">
    <vt:lpwstr>O5reIVMSiFxW+KxSRAI++4l3UVys0Ix6OFdEtGp/F9m7s9gU5sDstjTbB2hI0EOSkt4A3k0PQgyuA1TgoWBGCbMij+fJSa/5yVl8bvfMqcRMJTPUE/nui18K9xedWlFlc4BkwF/Pmj0Wlk2T4vGoJaOBtwtMRby6ab8nLhAYVMmYdoMs/O6QKvDlZ1to18TkaKMm0oRYD8Wz87aRJNC3SiPUIhCrUxQ0mInl395oxkhzoPwp7U2pksDCl07TdVk</vt:lpwstr>
  </property>
  <property fmtid="{D5CDD505-2E9C-101B-9397-08002B2CF9AE}" pid="70" name="x1ye=25">
    <vt:lpwstr>JjahVONkHvXQQU8J8fl6lRyKt3Wx3bJsIf9hAhK0AEWwfN5r8GTa1GOr5A7LQOWJU3ZBIvIMZx2oX7idHmNMzSLty59Q+Wq33xwef7+Lgj95QFiEJoz+pV10w5Hqj1xjbnVW93RzZJ2QKt1GQvcTgimO3nz7CssypgT+vVr2BnH56uNfX583Bb/L+Ddg2yu9KjX+hy8sGwSayUaDricitBGOlR9LG1kHbffnrZASSPOo4u96fHCdo7/whqQv0D+</vt:lpwstr>
  </property>
  <property fmtid="{D5CDD505-2E9C-101B-9397-08002B2CF9AE}" pid="71" name="x1ye=26">
    <vt:lpwstr>WwoQxnfOxJIAWIqt4aEz58/Xjd/WHUBX5AJIMHQdWqld/3gOXLsvoHbOQ4U4jckWKRBKmpfnt4928cVblEsizVXCpe5kAzpi8imJ7RNBVYaYHRj88nnzCZ/MF8MifrbUGAHMa2RViLmDqEkCv77MLknaZ/bZ5lBLFUHftsMws7dso0Dkn53Hwp2RpzplbIDdXssO+YdivdZ9LA39Tm1pI9Zob8BM2iOYPEEIYyw0PoPKuJUHbPK8cjWYCAMrK8c</vt:lpwstr>
  </property>
  <property fmtid="{D5CDD505-2E9C-101B-9397-08002B2CF9AE}" pid="72" name="x1ye=27">
    <vt:lpwstr>q+ReSZ6yrisztILvDBGR4EJQEr5U0gPdjwxq2jM8EoJoHzvLj8/libv6pKzlNNQJzaz2m18vBkY07+JhTGLkdTe+KOlBtkeoHKrnGk6iU5pu+MfpbE4wdm6ITGS9POTIFlB4n1qsxKKvDR3C5C5uKVOe72848kGLFpVo7+GoK6m8YvkYtTC/QuOI6kri+bDj+9mgq6YivQmY6G4to8dndMhiWovKSbeDiUpfBuEY5vc6O5pADA747fSclhdrIgG</vt:lpwstr>
  </property>
  <property fmtid="{D5CDD505-2E9C-101B-9397-08002B2CF9AE}" pid="73" name="x1ye=28">
    <vt:lpwstr>gRMKfldfh4OB+HM55dp7j/ZUvNSpo5PevnUM3iZ50w1d8+TnP7Wit4ZJTNXhRfPo9f1lKE08pyGzem76BMq2vCultMyzNQfh7kGJ8R/Sj0jiQvvQkdrgorpBzgB/dnQ9bOvAc9TTfJe4ZO0jc1FbM0G1rwxlXcn6BwxqS2CPcF2SR6qkAbWsfSZTwm1ZK1cvS/QvmxQK63+3+UWqTwk0Xwh/k144Ikor9Ua1W3zbRJ6uLttVmoqATBiQlfr36Aj</vt:lpwstr>
  </property>
  <property fmtid="{D5CDD505-2E9C-101B-9397-08002B2CF9AE}" pid="74" name="x1ye=29">
    <vt:lpwstr>8w5bEn/ZCSoeeQV6mXwESjDV5KROq4acr//+Z8E/UL/rz4uKauTMDQPESC3UBoQUNcaeWYNGTj0ozAz5WZePtiFMNtQffhBZCgKxcuUszFX6oAv4SDrE9UBLYfOcxL8URZSUZHM6fMlRfwq2GQVjLQDmH2XjBe38ch8Vp/7LQA0D6cbGfRe9MPL8Rp9JGEdEEIScvyIsO99YEjyLyy6uM+Tp2oNSG/PvqhpD4g4ktwjXoJvKpEUNUfGQUho5MNc</vt:lpwstr>
  </property>
  <property fmtid="{D5CDD505-2E9C-101B-9397-08002B2CF9AE}" pid="75" name="x1ye=3">
    <vt:lpwstr>SE/geDida4n6OSww9pUV5XhCQq+cfOhrhVR9IOv9zFuwW6UeAqsygtIDAG3UtBfjLAK7z1hNsTFzJNifj3S7USAKZX21FxpE1wqXci/A8B0iwFHOFxjxVDz4VIt2vCp0pCM5ImYmYFm6W9yt6wi+wFnJc0nP4GDbVX+LWGh0j7zyUJkyOKjKcVraCvNPQ3dJ1ATESD7WxET6ATfQvzbR3weSeYmX60ojiQi9ymEbDAknn/x7uC3VDcyZgFtAks8</vt:lpwstr>
  </property>
  <property fmtid="{D5CDD505-2E9C-101B-9397-08002B2CF9AE}" pid="76" name="x1ye=30">
    <vt:lpwstr>LbNiq0wFQM6tHVhcPLeipeINyR7JypzFe8Q1S/ABUkq343dFVrRqsOgRxWKybr/BRfCweqjSpEwJW2EOGMsVgZR7NZuRkKykr+9EBmviVUmFyJT4gUMuLQApb5tvbn64KLXKEKq/CdiZ6SlSi4JZAPXX/3C3Clmtpylo6O/+fkvxxHdjvsfAxtYWhZqwKNpZknzh8TcbZk0YG+d5r4ZTyo5WKEP3h2/bhQSq1FglFRrHaWchEkZKaFqC+zXiTx/</vt:lpwstr>
  </property>
  <property fmtid="{D5CDD505-2E9C-101B-9397-08002B2CF9AE}" pid="77" name="x1ye=31">
    <vt:lpwstr>eyJPUPqTzPSD3Ja+6/r1uLjM1CnCPdJZhHAKKoiE1RHfqm3tFrr+v6GMDNDbEGmVjmkvT0eU8Qw4n3/Lc9A+vQDvOjf8fWGIZnEMuWGmj1pyfKrFU1bB2SpWZfM+bMGr4Vv7OFYbVeTEuagTp+9GMe1RQ9WHi6N8AAqYZi3Tyrmab3XQXaCEtvZDeI3mrb7dbKcqqGhaS0C8Um55pB7DiXOPrswQhXC/k/pEIK9hVq01/jTfuYQz4QSDBewnzLZ</vt:lpwstr>
  </property>
  <property fmtid="{D5CDD505-2E9C-101B-9397-08002B2CF9AE}" pid="78" name="x1ye=32">
    <vt:lpwstr>iF+pitMF4DSSjpdrq+12dSPblMXCdEOcTVf7jrMFJtTPlasf3Ekhgv5u9QBY50SoDdYHp9B1OSOZroOHPis9lYsWtiPvMvhcpwnkDipgVNbO3aZhMvhZBmM9vfIWo7/7hBtbDJvLifl9TMDGkuuiNoM6CT2Eugsq5IdGE+Teya37FTxtToWbzMHDVfOjU15UHvfxUIT7PPUvHTSXG0P+7/y5W1EL4P3zVkfZ87vMjdLuYkj5zaWwVrbwVkytGVE</vt:lpwstr>
  </property>
  <property fmtid="{D5CDD505-2E9C-101B-9397-08002B2CF9AE}" pid="79" name="x1ye=33">
    <vt:lpwstr>lwzddeSZ2BCT+ieqdFmkPLn+nHabttl+O+yw/dq1vBeY8s3VbOw6HHUgiVTPJ+TJUcoB7WKlw7DR+ZWEmpq9sX0DRMhTFFUC807z0OpMuf0q+dMqbx7BbXTNRg2+nOH+MwKtKBxDKN7qk+3KiCUnuQ6V/d6Wfv76TAEcW5HYh5KZPyXr2q+eOkSlNQi5/4b9X2sRf6hz292etZoMDgJ0bJqSmJY+Z8iky1qxxObKEjhdYvuhyiA4U0YL9ejqkyj</vt:lpwstr>
  </property>
  <property fmtid="{D5CDD505-2E9C-101B-9397-08002B2CF9AE}" pid="80" name="x1ye=34">
    <vt:lpwstr>AQDi7yhc7KQvnwLWTKVlOrXcLKegWRZDK4Htpr3Zo8t0WyK2HSgmZx6NABfnzoz8PEr5xJvlmb/ZknxdxtU7y5y3NIgyqdhWFeg4XX/AeI0k1Y85yhDM+F5y+qhdSAmOADCS8qazNfq2CpVBJC9KvYq0DgzmjK0rBNHEAigs6rDUQu/pYyQG+grrLSIMhYFlAEnHN1jJnI7Y+eZN3aqWY2/OZ04RnbOTfFAmcBfAD+bxtsKXpLQCAqsft9/sK5Y</vt:lpwstr>
  </property>
  <property fmtid="{D5CDD505-2E9C-101B-9397-08002B2CF9AE}" pid="81" name="x1ye=35">
    <vt:lpwstr>7AR06Hb53NaP3fX6JJ0Guz7aE6YvDKan7/x1vwPtXwiNnnIgYyuJALIzkE8m5e0jXr9NBYO+EP7wUFEIvoNaOZB6jVRWtyjqDbjK/lXMsuz1L/JQJwKnK75NHAFg66sSXjGQtY0AU6tcpNA8jG1akLIUoS/ZEwBsp/+Dm3xUfw2SjdqzeV7tUk1cR2JNNy2u6Rqlr7AQvOPyoArxF1j+0tAHrFBe2oA4OzOLeJxuCjYoDovORnLfT/Cp8gtmlLc</vt:lpwstr>
  </property>
  <property fmtid="{D5CDD505-2E9C-101B-9397-08002B2CF9AE}" pid="82" name="x1ye=36">
    <vt:lpwstr>nww34A8nC+0T1u3xbvsVZuLxQmCtDZMgKsmyvbEWy53uRzlbRjH1vYFmiufRNXrlB2pNRQP5gXTmBXJ8cXBPzrngG0Yz7LmKRAk196vlFy1fdSlQj6tG9lecIg8DBJZowOZcuIiE1j0zxUjki3ZehncAol9ZfAr8hbu3k1muEL16nUV95Qc5mHJPI3pI2InYlUJDsIec4FFUMGi2Bmil/dHCquDK6FJB6ldu8Gu5ln1bxj3jJ5mAT0pJp0zpMna</vt:lpwstr>
  </property>
  <property fmtid="{D5CDD505-2E9C-101B-9397-08002B2CF9AE}" pid="83" name="x1ye=37">
    <vt:lpwstr>MjP6brDcSfq476MqfyQ6jg1NoF8m76w3O36Y6Rf93T3IKy10gHlonPMU2SpFjVNinmq4ddIMD175I9SmYaqLfeN/vzwJaExuRuGZqNMR2jO/rSTPEz8Wl17c5q0mtzA2JPDwGsa5aRjT8SDocu9iFBjook33PfkH0Dh4D2Ld5FxeIMRVHUWim3j7iIMw5LksATntJWFjaDmqpX/ZjDx0H7FhzmZy2KMoO/Z9NjL60OV56QljZR1kWK96W/V2VH5</vt:lpwstr>
  </property>
  <property fmtid="{D5CDD505-2E9C-101B-9397-08002B2CF9AE}" pid="84" name="x1ye=38">
    <vt:lpwstr>FIqPSy/8MzeecHIkJltm+yNfkol88wlv6D6XZpT0JJz9R75Z3a1A4XL9T0lLiag/EBN+41gMhLAkGfkzku7YUOnkAbOvtE5bpookus38c+d5HyBsx0b2EV/XbxcUf9aE1DIPmJwmlW2CZuZwQzf3sJ/wGzKpyhN4UTH518ZnYbGfAO5cyimuCjmGXDfpez5lJH30oNH8UdPC/yDlkGQOkXQryS65TuDY3RW18grV+4xT4O9p30eSqNvVV3tugTB</vt:lpwstr>
  </property>
  <property fmtid="{D5CDD505-2E9C-101B-9397-08002B2CF9AE}" pid="85" name="x1ye=39">
    <vt:lpwstr>CDYZc5UjuybrWCKpUOOSTf2Cu5CjZetJftg4J1jDbR/bQOWDfo4R054NJVmiinb/vS42i4laacrSco3Gxki+aAk4b0N8g2f4kgZLZt4s10gAuvsSYC4tuigRi5psjumMUdGMqgre82CLdPpTALCxZCDxuOzfgaFwRT5xhD3h//QWi+3ctL47Kk6oqMWNrHEc4pzWkF1Jbdpw5P/9k11O/RzdOzLMATRlOQRgV7LAyYAwMQuktkJJcvNNkyZSJDM</vt:lpwstr>
  </property>
  <property fmtid="{D5CDD505-2E9C-101B-9397-08002B2CF9AE}" pid="86" name="x1ye=4">
    <vt:lpwstr>pt3KbD3CpY4CkSslNPgtXR+WpIYf6wALpVblOs2Ik1Mci9B3pOXoBi6yVdqHz5s4CjJnwAT31pxBc/W3U0zUoKgZCg0XDHQKUqumRc+9P0b2aN2j+dCAC6GvQWDsD7DNXppfFkNUqahfa1PV+Hv/VpIbWK+0+/RRncKvj6Bhr7kTiBawJhkFgKqltNIuY83AcuY6FZEq0x+Ju6agPnTs37nLkn1p6DNB//ZabJWlfu265IM5UIX1xkgkZG5hwbh</vt:lpwstr>
  </property>
  <property fmtid="{D5CDD505-2E9C-101B-9397-08002B2CF9AE}" pid="87" name="x1ye=40">
    <vt:lpwstr>AyO2averaV3D5vdNqC75GfJiTRtmI61jg5tAX1XKQqXIOB8jmPztAdqjnVIkG+I+/farReoF3LZFZvkmr7pbRqZCu3gbwBxxAIkD5Egc2wZLeaCq09nOeVjk6ag4DDPWHCOLB8/bg+K4MZAYbD+1oj7AFoOvhcA95YKzYJcCACOa9NVlTU6p19xP7b5AMk+98iCwvLi3IrOLkGm82p05LxxoM8zLMSj359VF5WAZRbxvRHFEgbc1jFgmxPFA1Uh</vt:lpwstr>
  </property>
  <property fmtid="{D5CDD505-2E9C-101B-9397-08002B2CF9AE}" pid="88" name="x1ye=41">
    <vt:lpwstr>tIEyXULVsQ1w/T32ngeEaJsxpUF+Jd2U/VBcv6pMxOWNaepXQqfKhU6KhYN0Ubjf+svjhQM1PQxgn2DxaXaVbh2/FsZZ45ef7yWh9e2FuPfE3ChDRZCrRBx8Wi+bZOnit4EVOfEEDnW3+KnLYrRxY6oA7dAzvQQ4oaKcZaJxkNQ/9t3t4OLy1Vh6/Ix5YAiZe8I9Inciz2kGzs5WXJhKLjRfBAVI8q4/abNE4KGNDqgr6NbVdiVvME9AEvH+v0T</vt:lpwstr>
  </property>
  <property fmtid="{D5CDD505-2E9C-101B-9397-08002B2CF9AE}" pid="89" name="x1ye=42">
    <vt:lpwstr>XKS6JmupQOlcHbPA+PIw/4pvxVXLxF1E/12FzUAF9+PU6CWVOUb5s+R0w7oVCyJ/uyZl04g7tSgZEc/vJLKmDD/BtLpBDCyJOHzrT8sQLiulIyRANk+LfkX0xk9YG8nvEQcKQxmn+W5VJSz5/r1mV/+V2u2phjnY1KqMhCmm0IiN04sDQFEv24MhkPi5K8sjRrxnmeLjUsgGgaRqb9c8Xu7e2m6gn4D2SxlvvTUWUuOBBjJewPxAkvfih4ddyD+</vt:lpwstr>
  </property>
  <property fmtid="{D5CDD505-2E9C-101B-9397-08002B2CF9AE}" pid="90" name="x1ye=43">
    <vt:lpwstr>yMLdrUjeeMcreXp4r4ngX5DoA0VOq1jJUgYC0CFh8hQBGH9GKp3CLQy8It1nc1Wj//BAoT6dY+onF0NnRRIdGdZ2Vn5DZ7ZOIURuIPR1TPRS80euX/BgKhLA9C1Lxu2wy4QWQrlF2w88pg1LyIjIQqC2N82koDp/1A/Mlxyoy35mPEqgefWIN8gS/bqAk4eoOlJI0804E7zOuadHstUTvp9nLIhb/VCNVx2U0Y70BStnasfoBv39D7BFyW/+wXU</vt:lpwstr>
  </property>
  <property fmtid="{D5CDD505-2E9C-101B-9397-08002B2CF9AE}" pid="91" name="x1ye=44">
    <vt:lpwstr>ot+g1LcNxnT6t4hPamjwpk7EFnNM7m9BR01fo+MWmZfigaH1ZZmzL9b3b1o9EfIvRckRIgzFVS6/voPg3MZpy+GyKX502BVrPamDmgiYZUBJeji7P75ppGEvPnMoLeW5UygP8bWEHbHFJvYgk0rJiOK7fNma7vZAd5071dko+0Tda/pgdU+rNITEbrh0XcHPzDm/o02BHnLNimj0ScUANuxHv4ed2yVftJWOpbu1l1PG9/qlXUO3FMYPrgnyuBZ</vt:lpwstr>
  </property>
  <property fmtid="{D5CDD505-2E9C-101B-9397-08002B2CF9AE}" pid="92" name="x1ye=45">
    <vt:lpwstr>uUo2zHB6a3bMeB5yfAulfi7u95UBhtmSGq88k3y0pa6JCV0XjVAgM92kfTrcHSbLlDb4ap++QsAEB7jaqWHlXAg5o3at2gBky67mOoAdXgs7GjK+qIcWLs9XECCfuEgn9vmLX41KZUW48cZ0xlEzXOD7I2Zv701lMEOx1LX8MbNg1GqWX4igjwm24cF1URrb2FCnr8rZgLuIrOnN8rr46Wz+cZw0+K929YwHPRg45RPcOwV/1+v+7KEiti5Ky2y</vt:lpwstr>
  </property>
  <property fmtid="{D5CDD505-2E9C-101B-9397-08002B2CF9AE}" pid="93" name="x1ye=46">
    <vt:lpwstr>yg2hlepPiN3krzyOj/pcIEZZVBrNZgI+NQrYzZcZuL7Hr02ulBUwa75d+3Dhofk3c98KlcFGs3sF2yMGO5YbypoiqaH/aBlNZHZ4077rlEovDfn7W/WxMLadnn0TQT9sH3vd+aeVadP7tnTko3LarM1m/tWhqRjB+T5Xaejlbsy15UUx8oIQNbeI7YixlsClJMN7Fs8kO+sIVQJhuBVwP3gxiyP2YgIrw914LJ8Uns9CwrVnAUiqr1xNoCTAEKk</vt:lpwstr>
  </property>
  <property fmtid="{D5CDD505-2E9C-101B-9397-08002B2CF9AE}" pid="94" name="x1ye=47">
    <vt:lpwstr>gGN1zbpgtnaF4q7FEn4eIefh0cj7jUayv7NJI/pH5LMc5Hdi8Kjg2Yyn7vN3QUHm/wVBwoZ1p/lj/kj4a+uxbSigMvrRZOIhE92OACPZkTXoXIS0N5IcOrPtoeCJqA0NNvlOEoJVGRLZVKdZzjE5eC6Ns4M7aU5ADSgycFXJtdUy7chU5WJeVbRe1nneB5liVFc3mkzUuR85Z/U7rCQ08xqjLsFoFJgxNsRVqwZVoOfNOHWByQmdainvLiA4sZI</vt:lpwstr>
  </property>
  <property fmtid="{D5CDD505-2E9C-101B-9397-08002B2CF9AE}" pid="95" name="x1ye=48">
    <vt:lpwstr>TihMsTey0eqYtl/GhaA9aDpZfvGgO+I1mNzZO4k6RoShoo878TewG4rI8c+F5WD/qWBuQmGXtz/dVLQ1ev6UA5esh1PAFgzySGoOwgqdCw6DZof3LEOmBLMxQkgzx4f1uMlt0EcfRhYwTJaeSmWii0TX1/Vch93DR+xIRMXLNUkdJlYfrLrT0p0yVXafHmi6mK+2J4iF4JyyUwCVIFN1xBZd/bdqU0+47ZA1Oi3O9MVXce/583mfanuXGSP5Hig</vt:lpwstr>
  </property>
  <property fmtid="{D5CDD505-2E9C-101B-9397-08002B2CF9AE}" pid="96" name="x1ye=49">
    <vt:lpwstr>y6k9g3asHKTtmB+9L1hnvKSVtjPtIiolSK4/1n5O2n/mpu4MH7k1DzHxu54P8OVWUZr50SD+WxlNBOzgjFE/0cBcDOuPWoz+3lK6gLiQNoBZMkLjScufwif/KG5HOSC5BG4n+QutS0eLaHnNA2EK04YSb2Oxxig6LGusnpKkmw/FsJ3aWQcL9C4IWbIe87wvv89f3Ii5wP9XrTzzsV/ezqftOxHBGn1V/kRsZX1fYAi9sMEub44FBRDcsr0j5U4</vt:lpwstr>
  </property>
  <property fmtid="{D5CDD505-2E9C-101B-9397-08002B2CF9AE}" pid="97" name="x1ye=5">
    <vt:lpwstr>StwXimnKNtmeaHSpl5I2gxqNAENhY02zrKAuR0p2tUUkPEFdCWy92bbG+eogvD8cMKm6m9oyXSrbnmbawW4ZaUbQFFLe1ovWOdQ99xM7XFOtxFTG6QFLlNxtkj/cl77HLFU+LLlCi6SoG4Q92R7nW701psQ3ERdA5PBSkFqkf5vbqsZOgxd+RQSk5MNXBHzI1yQY+g1p+M+EuI+A6LxOdV8QsxGSnW3Bj+BsZC4aLXwcnS7W1dAW/wHb9VkWSCN</vt:lpwstr>
  </property>
  <property fmtid="{D5CDD505-2E9C-101B-9397-08002B2CF9AE}" pid="98" name="x1ye=50">
    <vt:lpwstr>h2JJYg9Lj3HakdR5f/HGT3b/eIuKLsDeaxS8rwC+PPZ9J55647SrAlGjUE2NQX8cRq0g2B0lHtbaC/YVYM4g7PGdxfBYpcj29Q6JGC8oSlAFV+Yl+/c6aerbVLUW08MVSM2VvSLcEgLCO9PMpt0zxger24+nretBAskLBAR3CinaGhg3eqiDcl/c+P1clEJipp0EJTnBoTlE3bPyi8L5VZbiRrEKUEBeMOQS1fvluda2w1Q1b5mwpa2rYqjThIp</vt:lpwstr>
  </property>
  <property fmtid="{D5CDD505-2E9C-101B-9397-08002B2CF9AE}" pid="99" name="x1ye=51">
    <vt:lpwstr>nKyZHIZKEtomsjYxOuCl49zW9IVJrQgfzc1+eCrhZh58G0VYsJ52Su2FhnSK4D5jAWR2DEjjOtifcN4sbBZHkbiu9rGH4W/2LEgxFPat1s0oVsjOd6Jd/4qiBLL2bryyqeWpbn3v/YPvxXqSdCCmjAmcryzmUXcl/Aklj7rurSXUzNn14qCE51EcJ2MUh/6XsWrLJo7TwdtlzJoTHTnJPIOd7wEr8Y14V80vfyS1lJ0Hwhrym3EkfEfmAywqkty</vt:lpwstr>
  </property>
  <property fmtid="{D5CDD505-2E9C-101B-9397-08002B2CF9AE}" pid="100" name="x1ye=52">
    <vt:lpwstr>tR0BotTmfA1uVyqoA/xQtPhlaDYCv1Z/kgI3wD1+7s38U/bSm0Z6zpmGq3+fHnQHY8FtWLznSlG/KSYNoaqH2WK2S/AKB2OQyORAFnvQlcCJ4MB53HL2O3uGJO2ZUtOjgzkGfRmO0ftQDE1Qz9VBNlsic0UK8gQtDPZdKiVGCI2qcbdbMsLrUYdPtPabGTu3wsqvv34tyCOZfEpArmF7ofnvbiSekjLDq4E0f/8i2iMctVG2K71+8dcwDnsIVKu</vt:lpwstr>
  </property>
  <property fmtid="{D5CDD505-2E9C-101B-9397-08002B2CF9AE}" pid="101" name="x1ye=53">
    <vt:lpwstr>YkmcUyvYqcBpoJDMIrZwudO4Gklv3tipgK+A5WY8+1EHbVyyyaNmXgGjjkXq32QelPykAnIMB7EBJHbTRrg6nfiMhcz85Voq05znmmLL4rcArID8zpY66NLqeM4O4IpgAlwqC76f4z8/oGvVyo1XIyruMJsK+QyYJPZGF2qZpHAPtAC4+lhVu7y4HTSTYxu3/Stwu0FRfHx90KWAqql8dCgbFjjzJW1CMkW9jKF9Y/JD9GnC7gP/06IAvHRDPh0</vt:lpwstr>
  </property>
  <property fmtid="{D5CDD505-2E9C-101B-9397-08002B2CF9AE}" pid="102" name="x1ye=54">
    <vt:lpwstr>TgT1fGb7v+GroDDn1Bt/HOwKubzUTjhsEJoJc/C+Ix1vlsj3rK8sQrMSeNCXa4d5hgy+zReiHpLhwFgwJ3lJZI3BZPp6W7ZujRV6qrjr0M4lwVdAg1q/Axykm4m2Ps/Hkyaw0ArGU79CfPwd9NpCCwK5s8VyN7uJer7+JnUJ4ffHwtrWufCDj503swhveo5PAdmIR3SLQ1ZqjcBymlNX/PNjc5xuaMQYY0snaEJL+fk+An2tx2WDLvbHZix0Izs</vt:lpwstr>
  </property>
  <property fmtid="{D5CDD505-2E9C-101B-9397-08002B2CF9AE}" pid="103" name="x1ye=55">
    <vt:lpwstr>+DKbiWmII6leuJToj3BpqWmLRcXNz/2AmKxFlykZQP05EiSgycZNP39EqYL7lE/TFtSEu7Vd+rNJsKZw738N0KLUxsz6BbL8Q9twoY+q9zyDE55C2iWAgjWQtFZZmcCUJYrpzZQavzLi/VHndhkctvpwsuXXgVofMloVTUMtnxW8Ld7PbQOYuWdBHYa0+rhArj7laJkshR6S0Ex2M9JdKciDcgVJUCZgIG/IX2dWIAybRyDtlopoVGVe0o53vur</vt:lpwstr>
  </property>
  <property fmtid="{D5CDD505-2E9C-101B-9397-08002B2CF9AE}" pid="104" name="x1ye=56">
    <vt:lpwstr>fIT3gNxcyNpWukpzLfVyznNXBZTzqEduEAKibomU5kbiOdiEoaOVYtX8Bf4dI8Zf9Zr1eeKmz7GPb940puIHJWSmPpnzNu1C11Gu2OILDj17P8Y74wb4BDPzxdHbkxzDPJ6X0AfRAv/RF6xA8LN3LzUJNvFnGKKWyXYhT2hYv6MXcRk8jcFoGHdMuFYRL6m9JoicU2Mie0fDt1LxQuyHhIeicueCz2NuSy+dFn88FPwyiZk3i6HfmlIcq07kxXM</vt:lpwstr>
  </property>
  <property fmtid="{D5CDD505-2E9C-101B-9397-08002B2CF9AE}" pid="105" name="x1ye=57">
    <vt:lpwstr>7a1PXSuC0ll2BY0SIQJgTe0hshmpvVLA/xadlE416gpfHZSvjJ/+L+XZNVrEiQYJWjsLJJhj8k1yJjU4k3UKGxoNk/bifTmRKHEHmw0eydj0YScOGY5eqWfKmNXRy8SCnVsmk9IdsoP4nEc60xosvh0nvrfHMZhqlk5iOsH9INggD881h+yj4H74Q9e2VJVqCgPtiNSfmG1Wlec8KpvX7o4AinJT89EXCnIz8VGpBrUaTBnAOOjbjlxYccpY99A</vt:lpwstr>
  </property>
  <property fmtid="{D5CDD505-2E9C-101B-9397-08002B2CF9AE}" pid="106" name="x1ye=58">
    <vt:lpwstr>gnzhDuJYia1kl92XDy4Ejqh8PUZz2BFNAtbE5/5wSb0MqysZhV8QoONAcAqtJFYSVCgMAJGSeV4YHkYVHH9Y408Ubn3h/3iHqtF6N+cjq4bjv53W4HUc+k5sKPsShBv3lfD8HbYi6b7/8YUMYg/SIqV+NgSD0U03gsAf1a5px1Zef+xGOlRSGUhXWjtL+pprIpgixtFX8i0dDM9MVBkhNAx7P0jgcc29opqu9hQCDgBIe4xKevxut/sLykFVdtv</vt:lpwstr>
  </property>
  <property fmtid="{D5CDD505-2E9C-101B-9397-08002B2CF9AE}" pid="107" name="x1ye=59">
    <vt:lpwstr>M/5b/ijp28RXkf6KyFVAuCA9IXH9u1D8O2ic5AruzSJ4ZJp0yOxePDeh+D1aLpj8VPc17Y+XoUB45w8/W2EqYcrsIiHzzT0VoYp8q3I0dMh72ok2rgChusoqijQjZ8XKuC90VQtnkckubqhIWDJZs1J+pe5+x8A3+7tIByI5OPqawseH9NJLaOfeFG6f/qUHbn6XVehkDMvu7qZbT9XXDpju9kE/NwA44/cJRXcD4uZOaddcXHU9NiycBc2SRPp</vt:lpwstr>
  </property>
  <property fmtid="{D5CDD505-2E9C-101B-9397-08002B2CF9AE}" pid="108" name="x1ye=6">
    <vt:lpwstr>VwGnFnRDycQq2sBA/mbpaauW4CYHMAomFAleG+ra0IQ9mwQMy2Exbu6PRa9xICarnwM/D7MtEGGOSyE1VGF+wnZqcVeUbHLGw+cI9sV5ktZtISu78XHJJpH3WLp+HyySP9m81MqodH3d42TBks3Qb9SiU2KmLbuor49iwcEzRs07YWM7LhL1b7zMdtkGSaiKn2qceYuh+iAOyIDvol63vpna3WBPe3HZHSlZdfRPcIrvHBnFrjka2beNb3U0pGM</vt:lpwstr>
  </property>
  <property fmtid="{D5CDD505-2E9C-101B-9397-08002B2CF9AE}" pid="109" name="x1ye=60">
    <vt:lpwstr>7Cvja7KAV5g/QWdHfzD/PFJVs3sbHfZLumRDnCZyVaXOQQ63sC5o/VkWXlTg1t+DC8W+kunf9ts8SJLqYcwUeXcD2WfTGf4BBWQ5QLt72bCKQ5NGvqoc7F9EKYSfNILRhBV6shGlnjFMLH7zWxrhmQslzxcSjHYG9g548R7cnTUHdISj6uu/FNeFGo8upjyMXEN/mkQlPjC8e3cyzBW6M769f3yFvofOZFPCGusnFwg/BCQVcMncBrP0d2BlOPb</vt:lpwstr>
  </property>
  <property fmtid="{D5CDD505-2E9C-101B-9397-08002B2CF9AE}" pid="110" name="x1ye=61">
    <vt:lpwstr>2wB2V32RSybTR4BrLCZfyA0dHNhogrVaE6DHdCsz200GNmzx6o5p/pPvXZpuqIOaVHmUvldhQDBFi0HLpWu4gjlP8CrHsAIPQ/+Vl1wEnXjr4CckI+WLgO0qCch/PWAZe5bucS2cG2T1Q/2mQEa4m24vaVC6tKmNmqa4nuyFdGCB+HInAggJt/ZfYiDno51ucfEudeVXBvQ6/JA5PC9ufubCjbDR8qdikRVP5mtu6+zizz3KjlOwtf7hUvA1Vnu</vt:lpwstr>
  </property>
  <property fmtid="{D5CDD505-2E9C-101B-9397-08002B2CF9AE}" pid="111" name="x1ye=62">
    <vt:lpwstr>eIDdfO6H3Lu19/ljt5nxd7nopNCKLyXe6nxPI5Y/11zTNwwxmKQFOAAqO2QCJS3HxqqLiOdW6KFGtgXCmC9Fbo8kHQtyBtc28l6qpp7nde2hQR9Ijpoqfs9kA5A8ZNveclJqS9Mns7At6PJl6Qqyt1PuE738GDMrfKEeihiSqLOOAcz3uOHufd6/8ostH/f0v07Z2YaL+DuL82VXvfnFv87ySMqwQSNg6xXfkSZalbRC2YfMdkHFAjAhxbnjCGB</vt:lpwstr>
  </property>
  <property fmtid="{D5CDD505-2E9C-101B-9397-08002B2CF9AE}" pid="112" name="x1ye=63">
    <vt:lpwstr>P3An+xQctJHwnhV2T0j7UZ8Ko6iy+DA/+v1LcBxsOZn6Rrzb2HNeCDaV11DHVJLrYzZe8dBjqn/pEKlLGrwj1RxVbAl8iOs1IsqNzgvrgSLNz0bRf6gV8cZzp4iNz9Jwl7g2ZfC0AA7qxDP03uWwjnVNJcPwecN3slMxAgI1R8swIxsJFz/MTwi7FVE4mCVJ+PHOy28O1P0Fsjb/2XaEQFAkb51aPjJl3MUPSsS2rknkEII9W6l8EOFlCH4FqXJ</vt:lpwstr>
  </property>
  <property fmtid="{D5CDD505-2E9C-101B-9397-08002B2CF9AE}" pid="113" name="x1ye=64">
    <vt:lpwstr>ftGjNwU9xx91qWYd4ON5fWVHdcTUU88N2pgoMFkoUeQQfz/Y7JpAiTRT42bn81XKB9dG6ch82aq3ij0LIAkAiREAUNXzP5LXGg92DKZHMJy8zpNez9HZEzivD/Le/n4VBZ+tu7qo0z+HkIHjY3ohdP8SbMe8peKRhand4G+akP55fp/4MdIkPoDIejHYMOz60ekCwusf6TuZN+IqGlFR9qeJP7oZ2GTLJLy8wvnRXFL6s0fh7LjZ9DeIniYX8K3</vt:lpwstr>
  </property>
  <property fmtid="{D5CDD505-2E9C-101B-9397-08002B2CF9AE}" pid="114" name="x1ye=65">
    <vt:lpwstr>NkoEd72nAPvvNEWTjW/lTtsGkt2GWHK5fFmr5AYzLMdhcYdsrdgflRbVojBds39q+Lu5fncZU/Jv92JyYBeRGG1nYGiqO24xif7NvbuXBLzz2PK4zLVbSdG5WGmQpiVKASAIaqoP5PGWo38qPhvuHEFUusTrZFDETJTl1RRDn7FjHTnR7u7ng6yR+N1+PyD1Pz/aHsd07VsZPSv4ylfj05E9auvxAsmch5gR/t1SkWjGgwPhCNhwXwHOD3w1Lm+</vt:lpwstr>
  </property>
  <property fmtid="{D5CDD505-2E9C-101B-9397-08002B2CF9AE}" pid="115" name="x1ye=66">
    <vt:lpwstr>Phf+cTI+NfvIuZJK8XD8OKl6rmglIhGDAiVuX23/W/ihukr5ocQQOt82bDSSMmRn1SQKHbrE++bHhEqVbNtyoD7TgJg9JGl9TfkJtrtCrweIXJ/UnL30K1nF2N5ZRjNwEhoM1y0q/fEThNaMX4R9FZJCgMREH0QFnEbRl39+xCiBB3O/1k9sBAd/+q9wYIJWFcF5k9vo8C7M65/MKhMuXKuYVzwuKxC/axzYSoZ2uI6Rw3WGxOArJ+ugTfhG043</vt:lpwstr>
  </property>
  <property fmtid="{D5CDD505-2E9C-101B-9397-08002B2CF9AE}" pid="116" name="x1ye=67">
    <vt:lpwstr>aPcdN4FTGuGQTf0sHOrloD2stYvpOAaGkx48Wtx3OyDRDL6YSbw6VQ492KhM/XGFNRUK6I5VeIy6x8WGIS65+DiEvBmJhBunR+uzxh2hbADFVVOz68cCSZ+2bEkZBkoqaqc0Z3ZSl3T+LnWPIKW1EH8yM712zpHQ0GYZ44cODMTFwAsTVPeJEQbF1QoIwQfWMS7CDsjb2Z7gRu+A1fEdQl2O1cZv3SmSn1S6fWqbQ4XAjROvdBl1V4azvvqWmDM</vt:lpwstr>
  </property>
  <property fmtid="{D5CDD505-2E9C-101B-9397-08002B2CF9AE}" pid="117" name="x1ye=68">
    <vt:lpwstr>3uXjlPhyZME6VQwPjjK+cmIee7J0Xkv2TCLqkEey7AE76uzzzGGfmbYVf+ANyUZvdzNi1ziI8XqEI+M3QuGhcQe0KnFIwFMk43Q2HMU7YjAXGPfUtAoVCO+Pybfs/fQ7W4zR4jmLFZO4Keoku+4h6WZwZy/Hp91Slbkq3B1DdtNQSb5luPuCw0JX5EcK2t79FgtesVxzUu3IJT0eoynBf1lu+O0+6zzUchEqut+wCwMMgCYFXIGiHIKXFN17xde</vt:lpwstr>
  </property>
  <property fmtid="{D5CDD505-2E9C-101B-9397-08002B2CF9AE}" pid="118" name="x1ye=69">
    <vt:lpwstr>r6WkwCPgEc3wGtKhRaA3a+o3rU6F1G+1VvrI4eEkp7zG+3j23x16gMIrhBXMB0+fymNhScxKdUqjyoAPCiM2FiFWg8eeERQ/l7CY96p/bhxDQuFWjShNdxPpMbZiqeHMNxvVcdOa3AYJYqs2nW1EgufYdSppwa0cfsK96n8iw83OqYScBXxPo/ukbYv88mPa9KZ0mljbkHcH24XVRuiAMaEYA3BbJ2fMBMfiO7zolnBtf/nFLrSJYZjoRALRTPP</vt:lpwstr>
  </property>
  <property fmtid="{D5CDD505-2E9C-101B-9397-08002B2CF9AE}" pid="119" name="x1ye=7">
    <vt:lpwstr>bEPuP+CwPHPMe+RbCX2VslzoXRiig2pjyPbFz3ianvG2gM8SMt15bXQThXc+EFSPGZMx0JowfwYOG+5+0jGVhenJJaXXxhLK7Gdbr7nLV4va6n2uVNgfibCl7++LXJDbwOWyihztEj0ISdU5CgXilysmkBsGTgSh4KyYH5DWbdIcGu1ZYKglaZPQakjH2wZHdRRdrUffErfqoo6CThSl9wdo2wMGEr8gNpBC+fRv4K6URUcp9APPeL3lvnmYyoj</vt:lpwstr>
  </property>
  <property fmtid="{D5CDD505-2E9C-101B-9397-08002B2CF9AE}" pid="120" name="x1ye=70">
    <vt:lpwstr>wLDlqWialXZs8UfQtgxXKa3Z+cknUOaZrtJTwTzvj+Oaht7SiY3rTE5uxy0yDcyKW1NT+/37twSVH4ZTmzWPaCteovG75fXKhclumSpBgak4AaxDtGV/48MrcVJZN0GLs81gRVC/0NIdIKJSObpraMxhF3SI0QL42mJtQznojNHy01GeZ9ckKfQ8rqLKkC0TLOIpXI4SPWi/ghoAu+artJxnAlAs3m8raMHdRV5FDYa8h6T+UthWoVE5NwPxB++</vt:lpwstr>
  </property>
  <property fmtid="{D5CDD505-2E9C-101B-9397-08002B2CF9AE}" pid="121" name="x1ye=71">
    <vt:lpwstr>vwZFKLonBhWEoqu5Ol7HrbnIn67g5bcqeJnoKPyd+TSoIZtUfy9Z0n7kXfwHWIQLZF5ceNFiolh9/rCwblUmP+/wQUX9nK2d0ATM/2I3ndvtbiCgiXaV5I52D1aJ0+vR9iA3s0sjoMT2imNZz2aC3qouBU3JaCmMJjwpNrlu/YbxvlQFh5TwccbDs3QahJoyd/yzCd44lVbbgqpJYFVKz5OcRB6VetgqGwRBvBSaURbhr/pQHsPieZkokWmrSQH</vt:lpwstr>
  </property>
  <property fmtid="{D5CDD505-2E9C-101B-9397-08002B2CF9AE}" pid="122" name="x1ye=72">
    <vt:lpwstr>NXMll8LnFcCjeXYw1lESZJYTuW2ICxLcWzKCxOfIuHrEKf8SVWezVWO0DyXjzh5ud5M8XyxVPtZXK3jyTTfK60/OWCc0zIaeal3oWQ9Rd7fLQmBiAaZqg1lkyBccfpXt8R4uPUEB+8H5yuE/J2q7D+SlsB30S9Q8/DCgkqhPK8BRezURxM3hGQrbRBxZMvjBYGS/lkX6fs95vo79o5ImOUee+3NBFPvmi4FZLMsRc4gHiYi5zJrX1IxFO8LUCL2</vt:lpwstr>
  </property>
  <property fmtid="{D5CDD505-2E9C-101B-9397-08002B2CF9AE}" pid="123" name="x1ye=73">
    <vt:lpwstr>/ZeL1sW4msGmVCVx7CoqMU2veRvLdMdIiejCw4alG7mik1jaX0x/6FR8IkgOvC6aVmTxW1lwZgMofb8NBkP+GmSreU0RR0q51g8PTmm+BdJ/XD5hLx5HPT28QTjJGLtA2RfsA0MfZY+fVcdlwl+QFdn5Iygg2EdUezmp/gugRKlVtRQkuBgd+Cjr5Wr6FFVb1fAlEB1b4ZYtP0WWEM0zfw4fMM+hJ9v7Evym5lOAjUHQ6rO2O00GxLkEEQw5maa</vt:lpwstr>
  </property>
  <property fmtid="{D5CDD505-2E9C-101B-9397-08002B2CF9AE}" pid="124" name="x1ye=74">
    <vt:lpwstr>n8Yw9IAhs2RlSxlHf4S4C24+Bix6pivDStlpbrZxm7RQ5AHIrCd8dBFysqLMDf2hkswA+inKynoPVafVpIttcB8w0ZyAJaIkjUMVG+H0L7+jyrSDV4nekY9QS9RU4l+d2n8KTG6DrpbJ3dvbDj86uHLBLyce6haRthwKowe4T80h9Qfmwiyzs48lM0OYM9Dl5W4fOcPozMx5Sc48vjgzl2aY5pwScTakTuP6x9sOCpjejKMsKtp9D2qsCrROLwg</vt:lpwstr>
  </property>
  <property fmtid="{D5CDD505-2E9C-101B-9397-08002B2CF9AE}" pid="125" name="x1ye=75">
    <vt:lpwstr>VvlnkVlti6/MvP6tkVYr/mK090GNvWvtegjS7D29FRzvNP+7S6BkRJnYR0oQBtPxWIVY4FnDO9wu3P+GaZ60R/pNCs8E8/qfdYGEEVvUZ5vi2g2gqb2xky/oqZct9xtLcAgjg1hN8eVD50PSuIp54B19jalqW3f7Nddym3rP8nMguXC62t3+C9n1IOKvlqLmop8sQldCFAo+bW3iDj5+sEYE82ZTb25RdrD7ytl821dSw+aN8sRl31bYbCMtKTf</vt:lpwstr>
  </property>
  <property fmtid="{D5CDD505-2E9C-101B-9397-08002B2CF9AE}" pid="126" name="x1ye=76">
    <vt:lpwstr>/xiGMpaL6tusyBTNiiixERYE617Ky8/SupZ6AZosVkTkMCOp0zi4o69kDG996cVI9iB2QGIYx+JHyM5FQDo0FffJOUId0AyvFz91bFxZbmjG7XoYsC5TrFrsnSmLKlEwUBUSSlI01qPIP306TE8u+aY2SBE/TONSYvtTld+2Vw0qeEvlNNVZY9dTx1EOKn4l11tusmxjAlYwz107Ti9zb+t7j2qeiDjRGE7UgHIsXO2cHsM5yGqlI6+zoRrO7aW</vt:lpwstr>
  </property>
  <property fmtid="{D5CDD505-2E9C-101B-9397-08002B2CF9AE}" pid="127" name="x1ye=77">
    <vt:lpwstr>VX5yOIKqEBNpp7y9N1jw93TZMNT6t4Hf0xqBDKpmjhKiEC4fypWwwtMCcrTEs8yAZLMPJ+9wL3+S2LYa99cTRtHKz+tVOZFQGl7hlmnpN9YOibvzDHUaXe+/d/WdW7lbjT+AnrJTUo6ITrix0ulvjafVdzjP26bKMEpVsg75d01QsjxayC8n9W7qioFE4MR8RI7O3T/7Ej3gpDYgTyuiKS30hiSgnNunCHbjtEbsziPBEQKB1TiQED0fY7wgk7a</vt:lpwstr>
  </property>
  <property fmtid="{D5CDD505-2E9C-101B-9397-08002B2CF9AE}" pid="128" name="x1ye=78">
    <vt:lpwstr>2LNw/zi7EVFQOBOI9oQDQFJ9YT9c3LUOC2afgtqFt/sOPhExh7fOjHLwHZU3ZDk4dJLJtG4NINROVklLTJA67EvLPHnYk9Q5f+gwhlMrg463LSRo2uWTooCeibjFYh4j6FCnaZcn1HELd+Yb1eiMY8EfPFJutVE+UOLK5pDGLA6mo5ugX5DIm8yWdfpO9qv7j/EvxIGqNFESmr8teEDTi+nnaeHaJoCyEvFEn2ZV0/c9GoP58BopKVsyLbz6Rfq</vt:lpwstr>
  </property>
  <property fmtid="{D5CDD505-2E9C-101B-9397-08002B2CF9AE}" pid="129" name="x1ye=79">
    <vt:lpwstr>+GBEPwCkGbPlXHIZ03FKms1Ubz0QMQx0RFcnRDTmvO7c0QvAFg2USRtIVBV1xggsBNQAoj2rqv8jZT0g98nz61HQJgJ5kszbdxHAQJ2tSiBu31bV5IjeJgYx4wF7JKtSPxoHqzADLT3mh3p2vgdLoOWx2gMZstZFIMlFHUbYpIiU+d27O8axN8F1tK7sCOvooj57II4pCYPKuC1ZZL7992+14cDIsRxdKfrWb/ZP4zowu9WIIDlFVZ3z+WFPWA8</vt:lpwstr>
  </property>
  <property fmtid="{D5CDD505-2E9C-101B-9397-08002B2CF9AE}" pid="130" name="x1ye=8">
    <vt:lpwstr>z4JCuQTjnwxgC7ZYpHzzqvC87Ug6SXxaoy0NXF7i4eFw0AwJ2ApWvOAMuc5ftXXX7/YmtWzxzAJk6Pz5zbkmVK6k4g9d559vQqr+K0x0n6t38PCSlUBgDu6ixdQ0ROffnd2fJ8hwLM+GqNI/Ace35AuabLVu6qRQ5i+tAYNQ7n2Nw8JxHFZ0LXc12JSPhFtaO3AVgr+DizwUz+bYgnaQqOPe31F1RtHIUqwwq2AdsbvkPbhNgsOoEd2Xuav+q3a</vt:lpwstr>
  </property>
  <property fmtid="{D5CDD505-2E9C-101B-9397-08002B2CF9AE}" pid="131" name="x1ye=80">
    <vt:lpwstr>HkKuOSe3fh5Rcedzk0PFvlD+dEAsOw7746rTAykm67XR+hb0+1zuyiDeYwjMXz2RgW1pCeVVa1UC5VL8ij+IKYx9VsK0eRyRZ2vO3TZh4DyrrE0x4rXgNrQDQumtik2uaFPccTQWBI71gzZMpNPUnTFfYWIPMCaWs9qYCsTOtLo6Y6t3DaS4vEbqZliEl278a17WVFFyh1SJDqKO9F4+QBkJ6S6K/WjTgLPafiRVOo28vRyCfdX5Isga0CY1n+8</vt:lpwstr>
  </property>
  <property fmtid="{D5CDD505-2E9C-101B-9397-08002B2CF9AE}" pid="132" name="x1ye=81">
    <vt:lpwstr>NaCnZkKZ3bqcacElTECKCjw0RTU0jHHD0lYSyBnLjFRX7iseBpy/hQ8U85qg+cg0pepCDQjlEBl+t+CMGsmj07DKTZmNDGpKAHD4whmSDDHMSoP1d/Wqtz/vSpDJBfq62vjhsJD2do9T3Pp7m1QeZfbuEig634NQwkgUyaiqi/Wr8iCYpajcwKHSAU7WTVCugoDtxQQo6Ji5kNX+6lQ5tUOoYXL9skMDE8mCSUkx0MUQiFFZDJQ5nEi1v4r49ic</vt:lpwstr>
  </property>
  <property fmtid="{D5CDD505-2E9C-101B-9397-08002B2CF9AE}" pid="133" name="x1ye=82">
    <vt:lpwstr>vut+Q7ObbW4ZTZGLYmr0RE8wRdqWSrN/YgUUiKCaVJ8eoCngAQvd/J4OVVhdy/EAtjFOS0VQMVOFe1o2KCS+OdWEF80K5/nISgrruTmF5PLnjQDQRHRuHnuQEXcXkYW5doXZ/Qv5DgGlsUqf0SO4N7BGZJ3qhPJ03HPRLFsRT7toJ9v1Y4AKp9Hn6s0wT8G2bWY+DtX1vGBopfHxuOHYeLGCoarvGUO55OE4arAihDZ9Feg0mNxB5Qzk3SGiSIl</vt:lpwstr>
  </property>
  <property fmtid="{D5CDD505-2E9C-101B-9397-08002B2CF9AE}" pid="134" name="x1ye=83">
    <vt:lpwstr>f6BF6bZSwd+H6Tkz0bJrk61bnRBNzDUephLJ03gW3/023ZupiJy6kbe5n9TOwQo55qXtVLbMVZ+qdidzvcr/2w8/ETXpxi3ptufH3xqwnV7dNDduGZcZUz8VqoLWqM5peI8dpRGND2PC/onkY0SEzM6pygfHXaFeZZwNlP7eZFn+aALIf1il1OdPNBa/Dx5cxmcCiVJZJUdu9opigotXloZpokECn+yQ7O5RO2um3sJaq4e1iuNsRetc+6/LdvX</vt:lpwstr>
  </property>
  <property fmtid="{D5CDD505-2E9C-101B-9397-08002B2CF9AE}" pid="135" name="x1ye=84">
    <vt:lpwstr>FVmR1Dxoqas7byDsp0v8vt+gEbrVPE+k1R0RU+aNQEl/aH7EyFP84GGwInyldgv9r09lfjtVHxxQN2qa89sXphP/5vsIVrypqGXQwhUM5wPDE+CqlKZkyjZhfu5u5wVbQkLvJ6UoQ9Q8D8korRxtVi7mXsSuFHPL/LCB9eXBdsrxX81H5MEfrX4FmRvWhkzUJCBN/cjbeoUvkhQmDpop52U6E5c1M7F/w8lUegEOa/OtrCipV4n7pRTH9dYAbGy</vt:lpwstr>
  </property>
  <property fmtid="{D5CDD505-2E9C-101B-9397-08002B2CF9AE}" pid="136" name="x1ye=85">
    <vt:lpwstr>uhiQW7F9zs7kX3+TkYtCzjkrE4/AQFs07PmDVblQ5MleOsr+arrV1JQvK/BWM0PiyfQPp71lhy6SxEzYc4SCvxEvte7mCPCcpYdVY1oYpPXtWQJsb0yAPMcrYnJmAFpLztJFWxEdyESc4rtmPEKtSXYFVT2FGCcVR2HdiJgwWjA8UvcD15enKRU0+0L60WZlFBFCSK74cgPbC0VqZLvWX2Mjf1oA+pd0hpa4KTGDFCVqRIs2J0HeWrWIzO9j4TF</vt:lpwstr>
  </property>
  <property fmtid="{D5CDD505-2E9C-101B-9397-08002B2CF9AE}" pid="137" name="x1ye=86">
    <vt:lpwstr>9ij0p+vMwcfm5NZ0hcHy3b5lnDpgYV3nR4i0TF05qsV+SUC5pvURroo9QEjwzg4p0G4EWoJ73S8CPXTmvKlqC+mTo1iMzZjXJMQ16dRm6lKMHHCLM300ZvunRw/jGrK/QNsHcPqb4QhiLR1gXP1Ecuzu5j+ZK+A6UX1RAeMUiqefYtvtQUInfHZZK1uDy8XbFzsUSvv3yxpQRDJz0wHE730QqEDZKcp+jmIiXYZshPeboHUsLVc8uUrwX8QF4xC</vt:lpwstr>
  </property>
  <property fmtid="{D5CDD505-2E9C-101B-9397-08002B2CF9AE}" pid="138" name="x1ye=87">
    <vt:lpwstr>sde5kbW983pUiUyDtg0eCbadbxLiWfwZOd0hF1DgXfXSwvgG5zwVeoJ0vxUMqMxtlXFBKP81GbkJ91uzaN5dMjmk7nwA+SEwBg9mpU/xoEGn2lNzD5sdEMS/DiE9XARHK5GLtup+7kTSZDMzbFC4q9D0mNvpRwcu1/oHVP3Z02lTNfVec7jD9qBjriyX8mU35YWvS+qW9yX+bIeKkwh3Plo3x44ulmb5wlfWkBO61mYPur2adRi6WWeBDIG8hMt</vt:lpwstr>
  </property>
  <property fmtid="{D5CDD505-2E9C-101B-9397-08002B2CF9AE}" pid="139" name="x1ye=88">
    <vt:lpwstr>dcgVR4C/+vP5JhnfJLhJEmcU8IoxCz0XRHSSZrxqdjJGaWrr7dN+XuCpXlyGCk4fTgRVpz8WP7S3/+D5e43bgpZ2Jn3nBuiigr0YBREYNp+11bNbjR7ypKs0y/1xcLi85JSXHSLhnqIYBF1t/jkQ63QrVICncinn7fBqrN5IelIvlRf7D8peYloy+UaNumtpoEyCV/CKIltPjapJexjOR4fyH598Lq/hIY5TTfw3Zf1c06Fqne5aQVnXvQo/yny</vt:lpwstr>
  </property>
  <property fmtid="{D5CDD505-2E9C-101B-9397-08002B2CF9AE}" pid="140" name="x1ye=89">
    <vt:lpwstr>M8p0+F30kYDQ6IMs2Bm09fw9qigR7e5CKvDTgg9o5V8YTzms4QZ2piwIgVyGltIDkUpw6qT4MnCKBdQh2v4wGYwgQhjzosO87Jaf7sbzu0vMUIbX5F30TWMDU1/iLCNa2izuwSxVOXv68eV3KzpBfrvKED8cw7q+FkiUZA3W66oXQOTrcsRDz0cJ3a5/7zrdeMRnE2AHT+N/UAiOOEULl+3QFpd85uEdPvWdh7rNMenYehK9p2MFcTS2toBcBTA</vt:lpwstr>
  </property>
  <property fmtid="{D5CDD505-2E9C-101B-9397-08002B2CF9AE}" pid="141" name="x1ye=9">
    <vt:lpwstr>MNwX8JUM3VsOYj2AGTOX2b4mWAZKE7049wClsqT/m/V7K9q0CKloRvPhbWh0iYm4DM7nELkUexY7EDkQOrQyXv0nNTiUMCxPsEDx7Yqa5YgjkvBZo3EjGRHRMlNDUP/j1AEmYxIS36t1zJXxM6l52mBc02QGqU+6+jmI4UyzESIfAhCJ6W6Ob00yKru92a6agdJtZXHOe8IyafRu6iMtGXFJolcYgtXsFprWCeubevsfdlqAHi727Pc97rcT2QW</vt:lpwstr>
  </property>
  <property fmtid="{D5CDD505-2E9C-101B-9397-08002B2CF9AE}" pid="142" name="x1ye=90">
    <vt:lpwstr>FkmPbBFRLY95TRjFrLe+4PFmmulzY+q8gZdtymFU/ptHrfGu51qRz9igSZ0rmGFRlsKGfAkcCML4G7z3EeNWi/907Ziqei5hY1LKwKgpDlbhz6OOuMCyZveGdBGGueoufaGbl31AA9R0VODKzHa3FBbVh+NQc/OeMTOE4dJ/xbXC2kUX5AenVmJ+pIhPSAIE4birO5yI72WOTRAafvYdOX3YAIlZ3KNWsH3nAgASttFk61e0LgFj6h/b1yrXicV</vt:lpwstr>
  </property>
  <property fmtid="{D5CDD505-2E9C-101B-9397-08002B2CF9AE}" pid="143" name="x1ye=91">
    <vt:lpwstr>4Yhcg+Trq19IpPiqVnOnw5EzkUygMf3XRPhDg3X89yDe7iTZib1PkhC3AVCl2ATo4WbOSdxkIvUTuZHwkcB7lO08DyWW40g7xJXZQ7a1vWzbg7ST0Z8aDMAMj5m7wSPal1peMpL5n1eG8SY8s4O+C7bO/t4YC4CndjQRG2xJRIqUG0PY7SjRr71krHMRY+3f/d30VyYojxhEMSX/dmroBYGiEhopTJ3u4otmqxmPRPvcr+Ym0c5VR+ISJ1UlX23</vt:lpwstr>
  </property>
  <property fmtid="{D5CDD505-2E9C-101B-9397-08002B2CF9AE}" pid="144" name="x1ye=92">
    <vt:lpwstr>kFdBoXw50eayVILm48mUUX6+dvViP0vaWzk/5UH1WElCnUf5LO9kTg9uJr8HDLGYpgA72LNUEiItNIlH0YpTnJYKp6PrXEDWwSqQBNwo+tADKLDQMkIegkpFv7GGCH/7IoyxGKb0je308cVxMNAbUdnUxnbiwe7mUwB0XxElwQX7BVSI520nQEIOgEfd2Bigk1EX0HO7P95D53HPTxZWhpw8yYy05CVMU4o8Vyg7YYHk61Muucq4EpDtBS2lPsY</vt:lpwstr>
  </property>
  <property fmtid="{D5CDD505-2E9C-101B-9397-08002B2CF9AE}" pid="145" name="x1ye=93">
    <vt:lpwstr>7rhyJuQDovXJD1+yOtEsYTvwZiCQD99jwHDjmS2QDCL5+yb064AME/GOM9Ogt2oecBeJ19Wl7oHe4GFuWmtR5Pj87H+QUXQ3FvfYfWGBf6O4oAirahnkLQbv11gEzuP0pOi7mpN64MPozjZgflPVdQOU52QZa7w4clwnPZjamPtQ29KU2xpi5S8g8AdTnqOQfoqBpZJzOpqZbZrD3gnd12sTVZ6eaj/8mOQNBNUKlqgkmCXx7L+/fz/Kah02plV</vt:lpwstr>
  </property>
  <property fmtid="{D5CDD505-2E9C-101B-9397-08002B2CF9AE}" pid="146" name="x1ye=94">
    <vt:lpwstr>3m5bR8j/Ju3D3qGA4/Gsf4CBk3IPSnQidIeFDRbCZRTG0PxYAQKHm0JPos7e8qosJVp7LKPGTJhVwcMZA7f8evTE9BGVN00fvfBLKjTF3KvsnQavB1/jknJCMhpnSk4o6EnZfbYbNUECaPoDNPpS4S31+QJA/w+24NWJkmuPcGaCAMrix1X3eCVRcOywyWtLGoqvnkCiQcPKnqzQF7wo6GrcB6FoGQc3LNxExZRo5OzEdmfzjIOvkyufLpau2vc</vt:lpwstr>
  </property>
  <property fmtid="{D5CDD505-2E9C-101B-9397-08002B2CF9AE}" pid="147" name="x1ye=95">
    <vt:lpwstr>r01aqR4YHRaBoPYPONocnbV0fHdxlr180QhvVRyvtxetJvxGUz9oSJVLmmgI6JzsCXFK9zGESTzTlLYKQv9o2gdVdNKCUnpMQoEFqZH+gOeTNJYemjJNUBwW2pIrjdusT4L56U3jPngernK516M7sAwVvGrAQ2Q4p+MZb/lFskrusPxcDhyOOLkzeB+iNHnV3XxbAu96YCXoG4E/X0cvd02Oss1xBe6McKz3H7T20By5BTi+evBzYPFP1xXJONs</vt:lpwstr>
  </property>
  <property fmtid="{D5CDD505-2E9C-101B-9397-08002B2CF9AE}" pid="148" name="x1ye=96">
    <vt:lpwstr>CTxwnylVUl8lVqJrNHhpriV2qZuQMaBKejyn3VtzQO3gCVjRWojRH5sN1lIvHib6fnYLNgYiT85YcvQcGrvfwlJgExJZu+F+lCEvxhol7G5PIZZx+th45WXHAT/fvJ347Nvr+GNElPELAYyNPcij+5AHCNkWWT0XYEKnovYEMEZT0rNOEq6KFFwp7LCEEfsrbbhoanQ8k9oZ96SWbpOCBgi/SreyUHhypnw6M+MzBjo967dW4IBHZWVuWNSss59</vt:lpwstr>
  </property>
  <property fmtid="{D5CDD505-2E9C-101B-9397-08002B2CF9AE}" pid="149" name="x1ye=97">
    <vt:lpwstr>KIsfm9ibC0bdY16K9pOCUscoQgtRJU4YLpfbVrOrmuZgpFqCA/P2uBKHpsXKD25Pnn4V6cwj9qk8fEup4tOrbFhGfSTsZNvC7CZa99KCFAWizfJ/CvqJwrV7lbzIC5a3f0RCpPVHU3UEOCBWuZl9cBVry6Fx1/7Wd1i11qlmbOOs+rOcq2++0ssYXQ8bQxiqvvrudJlh1oSMofvKyN0Rb5564uv1eyCSM0v2NEZgf1kseDNWfQ+c/+Dv5fmmKjF</vt:lpwstr>
  </property>
  <property fmtid="{D5CDD505-2E9C-101B-9397-08002B2CF9AE}" pid="150" name="x1ye=98">
    <vt:lpwstr>tiGVspExZncPUWIRd3qgRDVxLTnvllEX6rgyGHV+JmNulEyB/BcUu1Qplxjn2M/ELnI20Fd5S1whTluZP9e8Y9JgTPDldhDuaKJPh0R6fyFcqL0uPdgbegQFRuXf6crYySTqC07NXphvUT6r3Es8XE9BkXaVIys/QX21AKqH5/BSCd6/Cw3X1AAWhNjcfIxbR7uO066S6JCON86U6LTdKCSIC8cc4KZAnFXG4sloiJ4J+n9xYM+gjY78oTarQqj</vt:lpwstr>
  </property>
  <property fmtid="{D5CDD505-2E9C-101B-9397-08002B2CF9AE}" pid="151" name="x1ye=99">
    <vt:lpwstr>qsdNbeKdhjG2Qx8bkIJqBdOsvmBqgPJBxs30npW8Zmj/FwHL4iiWIq49074+dLCD7txt8EdkOci5qkKMf+ZU2j+jAveRNR1wkZMJ9cpNDoW4TC7EupvdgBOpbpNmQyxucnSpfLfWVuIt6eGraCrV/2whRGHPkn76bdjlbtLZsG/B0KDp2tSoUCVSfcZwY1cfLMbO0M3RGlKEum1x8BFilKt6WTlGx9wALudQeJEqNa3H+fjBI4g7D7xA8I7Xm/h</vt:lpwstr>
  </property>
</Properties>
</file>